
<file path=[Content_Types].xml><?xml version="1.0" encoding="utf-8"?>
<Types xmlns="http://schemas.openxmlformats.org/package/2006/content-types">
  <Override PartName="/word/document.xml" ContentType="application/vnd.openxmlformats-officedocument.wordprocessingml.document.main+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Default Extension="xml" ContentType="application/xml"/>
  <Override PartName="/customXml/itemProps1.xml" ContentType="application/vnd.openxmlformats-officedocument.customXmlProperties+xml"/>
  <Override PartName="/word/webSettings.xml" ContentType="application/vnd.openxmlformats-officedocument.wordprocessingml.webSettings+xml"/>
  <Override PartName="/word/theme/theme1.xml" ContentType="application/vnd.openxmlformats-officedocument.theme+xml"/>
  <Override PartName="/word/endnotes.xml" ContentType="application/vnd.openxmlformats-officedocument.wordprocessingml.endnotes+xml"/>
  <Override PartName="/word/header1.xml" ContentType="application/vnd.openxmlformats-officedocument.wordprocessingml.header+xml"/>
  <Default Extension="rels" ContentType="application/vnd.openxmlformats-package.relationships+xml"/>
  <Override PartName="/word/styles.xml" ContentType="application/vnd.openxmlformats-officedocument.wordprocessingml.styles+xml"/>
  <Override PartName="/docProps/custom.xml" ContentType="application/vnd.openxmlformats-officedocument.custom-properties+xml"/>
  <Override PartName="/word/settings.xml" ContentType="application/vnd.openxmlformats-officedocument.wordprocessingml.settings+xml"/>
  <Override PartName="/word/fontTable.xml" ContentType="application/vnd.openxmlformats-officedocument.wordprocessingml.fontTable+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body>
    <w:p w:rsidR="005D261F" w:rsidRDefault="005D261F" w:rsidP="00F5067F">
      <w:pPr>
        <w:pStyle w:val="31"/>
        <w:rPr>
          <w:rFonts w:hint="eastAsia"/>
          <w:lang w:val="en-US"/>
        </w:rPr>
      </w:pPr>
    </w:p>
    <w:p w:rsidR="005D261F" w:rsidRDefault="005D261F" w:rsidP="005D261F">
      <w:pPr>
        <w:rPr>
          <w:lang w:val="en-US" w:eastAsia="ja-JP"/>
        </w:rPr>
      </w:pPr>
    </w:p>
    <w:p w:rsidR="005D261F" w:rsidRDefault="005D261F" w:rsidP="005D261F">
      <w:pPr>
        <w:rPr>
          <w:lang w:val="en-US" w:eastAsia="ja-JP"/>
        </w:rPr>
      </w:pPr>
    </w:p>
    <w:p w:rsidR="005D261F" w:rsidRDefault="005D261F" w:rsidP="005D261F">
      <w:pPr>
        <w:rPr>
          <w:lang w:val="en-US" w:eastAsia="ja-JP"/>
        </w:rPr>
      </w:pPr>
    </w:p>
    <w:p w:rsidR="005D261F" w:rsidRDefault="005D261F" w:rsidP="005D261F">
      <w:pPr>
        <w:rPr>
          <w:lang w:val="en-US" w:eastAsia="ja-JP"/>
        </w:rPr>
      </w:pPr>
    </w:p>
    <w:p w:rsidR="005D261F" w:rsidRDefault="005D261F" w:rsidP="005D261F">
      <w:pPr>
        <w:rPr>
          <w:lang w:val="en-US" w:eastAsia="ja-JP"/>
        </w:rPr>
      </w:pPr>
    </w:p>
    <w:p w:rsidR="005D261F" w:rsidRDefault="005D261F" w:rsidP="005D261F">
      <w:pPr>
        <w:rPr>
          <w:lang w:val="en-US" w:eastAsia="ja-JP"/>
        </w:rPr>
      </w:pPr>
    </w:p>
    <w:p w:rsidR="005D261F" w:rsidRDefault="005D261F" w:rsidP="005D261F">
      <w:pPr>
        <w:rPr>
          <w:lang w:val="en-US" w:eastAsia="ja-JP"/>
        </w:rPr>
      </w:pPr>
    </w:p>
    <w:p w:rsidR="005D261F" w:rsidRDefault="005D261F" w:rsidP="005D261F">
      <w:pPr>
        <w:rPr>
          <w:lang w:val="en-US" w:eastAsia="ja-JP"/>
        </w:rPr>
      </w:pPr>
    </w:p>
    <w:p w:rsidR="005D261F" w:rsidRDefault="005D261F" w:rsidP="005D261F">
      <w:pPr>
        <w:rPr>
          <w:lang w:val="en-US" w:eastAsia="ja-JP"/>
        </w:rPr>
      </w:pPr>
    </w:p>
    <w:p w:rsidR="005D261F" w:rsidRDefault="005D261F" w:rsidP="005D261F">
      <w:pPr>
        <w:rPr>
          <w:lang w:val="en-US" w:eastAsia="ja-JP"/>
        </w:rPr>
      </w:pPr>
    </w:p>
    <w:p w:rsidR="005D261F" w:rsidRDefault="005D261F" w:rsidP="005D261F">
      <w:pPr>
        <w:rPr>
          <w:lang w:val="en-US" w:eastAsia="ja-JP"/>
        </w:rPr>
      </w:pPr>
    </w:p>
    <w:p w:rsidR="005D261F" w:rsidRDefault="005D261F" w:rsidP="005D261F">
      <w:pPr>
        <w:rPr>
          <w:lang w:val="en-US" w:eastAsia="ja-JP"/>
        </w:rPr>
      </w:pPr>
    </w:p>
    <w:p w:rsidR="005D261F" w:rsidRDefault="005D261F" w:rsidP="005D261F">
      <w:pPr>
        <w:rPr>
          <w:lang w:val="en-US" w:eastAsia="ja-JP"/>
        </w:rPr>
      </w:pPr>
    </w:p>
    <w:p w:rsidR="005D261F" w:rsidRPr="00AC77A3" w:rsidRDefault="005D261F" w:rsidP="005D261F">
      <w:pPr>
        <w:rPr>
          <w:lang w:val="en-US" w:eastAsia="ja-JP"/>
        </w:rPr>
      </w:pPr>
    </w:p>
    <w:p w:rsidR="005D261F" w:rsidRPr="00D52BFE" w:rsidRDefault="000B6EAE" w:rsidP="005D261F">
      <w:pPr>
        <w:pStyle w:val="1"/>
        <w:rPr>
          <w:lang w:eastAsia="ja-JP"/>
        </w:rPr>
      </w:pPr>
      <w:r>
        <w:rPr>
          <w:lang w:eastAsia="ja-JP"/>
        </w:rPr>
        <w:fldChar w:fldCharType="begin"/>
      </w:r>
      <w:r w:rsidR="005D261F">
        <w:rPr>
          <w:lang w:eastAsia="ja-JP"/>
        </w:rPr>
        <w:instrText xml:space="preserve"> TITLE  \* Upper </w:instrText>
      </w:r>
      <w:r>
        <w:rPr>
          <w:lang w:eastAsia="ja-JP"/>
        </w:rPr>
        <w:fldChar w:fldCharType="separate"/>
      </w:r>
      <w:bookmarkStart w:id="0" w:name="_Toc128637455"/>
      <w:r w:rsidR="005D261F">
        <w:rPr>
          <w:lang w:eastAsia="ja-JP"/>
        </w:rPr>
        <w:t>4D V11 SQL IN DEPTH</w:t>
      </w:r>
      <w:bookmarkEnd w:id="0"/>
      <w:r>
        <w:rPr>
          <w:lang w:eastAsia="ja-JP"/>
        </w:rPr>
        <w:fldChar w:fldCharType="end"/>
      </w:r>
    </w:p>
    <w:p w:rsidR="005D261F" w:rsidRPr="00D52BFE" w:rsidRDefault="000B6EAE" w:rsidP="005D261F">
      <w:pPr>
        <w:pStyle w:val="Title3notTOC"/>
        <w:jc w:val="right"/>
        <w:rPr>
          <w:lang w:eastAsia="ja-JP"/>
        </w:rPr>
      </w:pPr>
      <w:r>
        <w:rPr>
          <w:lang w:eastAsia="ja-JP"/>
        </w:rPr>
        <w:fldChar w:fldCharType="begin"/>
      </w:r>
      <w:r w:rsidR="005D261F">
        <w:rPr>
          <w:lang w:eastAsia="ja-JP"/>
        </w:rPr>
        <w:instrText xml:space="preserve"> SUBJECT  </w:instrText>
      </w:r>
      <w:r>
        <w:rPr>
          <w:lang w:eastAsia="ja-JP"/>
        </w:rPr>
        <w:fldChar w:fldCharType="separate"/>
      </w:r>
      <w:r w:rsidR="005D261F">
        <w:rPr>
          <w:lang w:eastAsia="ja-JP"/>
        </w:rPr>
        <w:t>データベースの内部設計とパフォーマンスに関する考察</w:t>
      </w:r>
      <w:r>
        <w:rPr>
          <w:lang w:eastAsia="ja-JP"/>
        </w:rPr>
        <w:fldChar w:fldCharType="end"/>
      </w:r>
    </w:p>
    <w:p w:rsidR="005D261F" w:rsidRPr="00D52BFE" w:rsidRDefault="005D261F" w:rsidP="005D261F">
      <w:pPr>
        <w:rPr>
          <w:lang w:val="en-US" w:eastAsia="ja-JP"/>
        </w:rPr>
      </w:pPr>
    </w:p>
    <w:p w:rsidR="005D261F" w:rsidRPr="00D52BFE" w:rsidRDefault="005D261F" w:rsidP="005D261F">
      <w:pPr>
        <w:rPr>
          <w:lang w:val="en-US" w:eastAsia="ja-JP"/>
        </w:rPr>
      </w:pPr>
    </w:p>
    <w:p w:rsidR="005D261F" w:rsidRPr="00D52BFE" w:rsidRDefault="005D261F" w:rsidP="005D261F">
      <w:pPr>
        <w:rPr>
          <w:lang w:val="en-US" w:eastAsia="ja-JP"/>
        </w:rPr>
      </w:pPr>
    </w:p>
    <w:p w:rsidR="005D261F" w:rsidRPr="00D52BFE" w:rsidRDefault="005D261F" w:rsidP="005D261F">
      <w:pPr>
        <w:rPr>
          <w:lang w:val="en-US" w:eastAsia="ja-JP"/>
        </w:rPr>
      </w:pPr>
    </w:p>
    <w:p w:rsidR="005D261F" w:rsidRPr="00D52BFE" w:rsidRDefault="005D261F" w:rsidP="005D261F">
      <w:pPr>
        <w:rPr>
          <w:lang w:val="en-US" w:eastAsia="ja-JP"/>
        </w:rPr>
      </w:pPr>
    </w:p>
    <w:p w:rsidR="005D261F" w:rsidRPr="00D52BFE" w:rsidRDefault="005D261F" w:rsidP="005D261F">
      <w:pPr>
        <w:rPr>
          <w:lang w:val="en-US" w:eastAsia="ja-JP"/>
        </w:rPr>
      </w:pPr>
    </w:p>
    <w:p w:rsidR="005D261F" w:rsidRPr="00D52BFE" w:rsidRDefault="005D261F" w:rsidP="005D261F">
      <w:pPr>
        <w:rPr>
          <w:lang w:val="en-US" w:eastAsia="ja-JP"/>
        </w:rPr>
      </w:pPr>
    </w:p>
    <w:p w:rsidR="005D261F" w:rsidRPr="00D52BFE" w:rsidRDefault="005D261F" w:rsidP="005D261F">
      <w:pPr>
        <w:rPr>
          <w:lang w:val="en-US" w:eastAsia="ja-JP"/>
        </w:rPr>
      </w:pPr>
    </w:p>
    <w:p w:rsidR="005D261F" w:rsidRPr="00D52BFE" w:rsidRDefault="005D261F" w:rsidP="005D261F">
      <w:pPr>
        <w:rPr>
          <w:lang w:val="en-US" w:eastAsia="ja-JP"/>
        </w:rPr>
      </w:pPr>
    </w:p>
    <w:p w:rsidR="005D261F" w:rsidRPr="00D52BFE" w:rsidRDefault="005D261F" w:rsidP="005D261F">
      <w:pPr>
        <w:rPr>
          <w:lang w:val="en-US" w:eastAsia="ja-JP"/>
        </w:rPr>
      </w:pPr>
    </w:p>
    <w:p w:rsidR="005D261F" w:rsidRPr="00D52BFE" w:rsidRDefault="005D261F" w:rsidP="005D261F">
      <w:pPr>
        <w:rPr>
          <w:lang w:val="en-US" w:eastAsia="ja-JP"/>
        </w:rPr>
      </w:pPr>
    </w:p>
    <w:p w:rsidR="005D261F" w:rsidRPr="00D52BFE" w:rsidRDefault="005D261F" w:rsidP="005D261F">
      <w:pPr>
        <w:rPr>
          <w:lang w:val="en-US" w:eastAsia="ja-JP"/>
        </w:rPr>
      </w:pPr>
    </w:p>
    <w:p w:rsidR="005D261F" w:rsidRPr="00D52BFE" w:rsidRDefault="005D261F" w:rsidP="005D261F">
      <w:pPr>
        <w:rPr>
          <w:lang w:val="en-US" w:eastAsia="ja-JP"/>
        </w:rPr>
      </w:pPr>
    </w:p>
    <w:p w:rsidR="005D261F" w:rsidRPr="00D52BFE" w:rsidRDefault="005D261F" w:rsidP="005D261F">
      <w:pPr>
        <w:rPr>
          <w:lang w:val="en-US" w:eastAsia="ja-JP"/>
        </w:rPr>
      </w:pPr>
    </w:p>
    <w:p w:rsidR="005D261F" w:rsidRPr="00D52BFE" w:rsidRDefault="005D261F" w:rsidP="005D261F">
      <w:pPr>
        <w:rPr>
          <w:lang w:val="en-US" w:eastAsia="ja-JP"/>
        </w:rPr>
      </w:pPr>
    </w:p>
    <w:p w:rsidR="005D261F" w:rsidRPr="00D52BFE" w:rsidRDefault="005D261F" w:rsidP="005D261F">
      <w:pPr>
        <w:rPr>
          <w:lang w:val="en-US" w:eastAsia="ja-JP"/>
        </w:rPr>
      </w:pPr>
    </w:p>
    <w:p w:rsidR="005D261F" w:rsidRPr="00D52BFE" w:rsidRDefault="005D261F" w:rsidP="005D261F">
      <w:pPr>
        <w:rPr>
          <w:lang w:val="en-US" w:eastAsia="ja-JP"/>
        </w:rPr>
      </w:pPr>
    </w:p>
    <w:p w:rsidR="005D261F" w:rsidRPr="00D52BFE" w:rsidRDefault="005D261F" w:rsidP="005D261F">
      <w:pPr>
        <w:rPr>
          <w:lang w:val="en-US" w:eastAsia="ja-JP"/>
        </w:rPr>
      </w:pPr>
    </w:p>
    <w:p w:rsidR="005D261F" w:rsidRPr="00D52BFE" w:rsidRDefault="005D261F" w:rsidP="005D261F">
      <w:pPr>
        <w:rPr>
          <w:lang w:val="en-US" w:eastAsia="ja-JP"/>
        </w:rPr>
      </w:pPr>
    </w:p>
    <w:p w:rsidR="005D261F" w:rsidRPr="00D52BFE" w:rsidRDefault="005D261F" w:rsidP="005D261F">
      <w:pPr>
        <w:rPr>
          <w:lang w:val="en-US" w:eastAsia="ja-JP"/>
        </w:rPr>
      </w:pPr>
    </w:p>
    <w:p w:rsidR="005D261F" w:rsidRPr="00D52BFE" w:rsidRDefault="005D261F" w:rsidP="005D261F">
      <w:pPr>
        <w:rPr>
          <w:lang w:val="en-US" w:eastAsia="ja-JP"/>
        </w:rPr>
      </w:pPr>
    </w:p>
    <w:p w:rsidR="005D261F" w:rsidRPr="00D52BFE" w:rsidRDefault="005D261F" w:rsidP="005D261F">
      <w:pPr>
        <w:rPr>
          <w:lang w:val="en-US" w:eastAsia="ja-JP"/>
        </w:rPr>
      </w:pPr>
    </w:p>
    <w:p w:rsidR="005D261F" w:rsidRDefault="005D261F" w:rsidP="005D261F">
      <w:pPr>
        <w:rPr>
          <w:lang w:val="en-US" w:eastAsia="ja-JP"/>
        </w:rPr>
      </w:pPr>
    </w:p>
    <w:p w:rsidR="005D261F" w:rsidRDefault="005D261F" w:rsidP="005D261F">
      <w:pPr>
        <w:rPr>
          <w:lang w:val="en-US" w:eastAsia="ja-JP"/>
        </w:rPr>
      </w:pPr>
    </w:p>
    <w:p w:rsidR="005D261F" w:rsidRPr="00D52BFE" w:rsidRDefault="005D261F" w:rsidP="005D261F">
      <w:pPr>
        <w:rPr>
          <w:lang w:val="en-US" w:eastAsia="ja-JP"/>
        </w:rPr>
      </w:pPr>
    </w:p>
    <w:p w:rsidR="005D261F" w:rsidRDefault="000B6EAE" w:rsidP="005D261F">
      <w:pPr>
        <w:pStyle w:val="covercomments"/>
        <w:rPr>
          <w:lang w:eastAsia="ja-JP"/>
        </w:rPr>
      </w:pPr>
      <w:fldSimple w:instr=" COMMENTS   \* MERGEFORMAT ">
        <w:r w:rsidR="005D261F">
          <w:rPr>
            <w:lang w:eastAsia="ja-JP"/>
          </w:rPr>
          <w:t>4D デベロッパカンファレンス 2010 配付資料</w:t>
        </w:r>
      </w:fldSimple>
    </w:p>
    <w:p w:rsidR="00CD0E9A" w:rsidRDefault="005D261F">
      <w:pPr>
        <w:pStyle w:val="a6"/>
        <w:rPr>
          <w:lang w:eastAsia="ja-JP"/>
        </w:rPr>
      </w:pPr>
      <w:r>
        <w:rPr>
          <w:lang w:eastAsia="ja-JP"/>
        </w:rPr>
        <w:br w:type="page"/>
      </w:r>
    </w:p>
    <w:sdt>
      <w:sdtPr>
        <w:rPr>
          <w:rFonts w:ascii="ＭＳ Ｐ明朝" w:eastAsia="ＭＳ Ｐ明朝" w:hAnsi="ＭＳ Ｐ明朝" w:cs="Times New Roman"/>
          <w:b w:val="0"/>
          <w:bCs w:val="0"/>
          <w:color w:val="auto"/>
          <w:sz w:val="20"/>
          <w:szCs w:val="24"/>
          <w:lang w:eastAsia="fr-FR"/>
        </w:rPr>
        <w:id w:val="300207933"/>
        <w:docPartObj>
          <w:docPartGallery w:val="Table of Contents"/>
          <w:docPartUnique/>
        </w:docPartObj>
      </w:sdtPr>
      <w:sdtContent>
        <w:p w:rsidR="00CD0E9A" w:rsidRDefault="00CD0E9A">
          <w:pPr>
            <w:pStyle w:val="ae"/>
          </w:pPr>
          <w:r>
            <w:t>目次</w:t>
          </w:r>
        </w:p>
        <w:p w:rsidR="00561355" w:rsidRDefault="000B6EAE">
          <w:pPr>
            <w:pStyle w:val="11"/>
            <w:tabs>
              <w:tab w:val="right" w:leader="dot" w:pos="9060"/>
            </w:tabs>
            <w:rPr>
              <w:rFonts w:eastAsiaTheme="minorEastAsia" w:cstheme="minorBidi"/>
              <w:b w:val="0"/>
              <w:noProof/>
              <w:kern w:val="2"/>
              <w:lang w:val="en-US"/>
            </w:rPr>
          </w:pPr>
          <w:r w:rsidRPr="000B6EAE">
            <w:fldChar w:fldCharType="begin"/>
          </w:r>
          <w:r w:rsidR="00CD0E9A">
            <w:rPr>
              <w:rFonts w:ascii="SchoolHouse Printed A" w:hAnsi="SchoolHouse Printed A" w:cs="SchoolHouse Printed A"/>
            </w:rPr>
            <w:instrText xml:space="preserve"> </w:instrText>
          </w:r>
          <w:r w:rsidR="00CD0E9A">
            <w:instrText>TOC</w:instrText>
          </w:r>
          <w:r w:rsidR="00CD0E9A">
            <w:rPr>
              <w:rFonts w:ascii="SchoolHouse Printed A" w:hAnsi="SchoolHouse Printed A" w:cs="SchoolHouse Printed A"/>
            </w:rPr>
            <w:instrText xml:space="preserve"> </w:instrText>
          </w:r>
          <w:r w:rsidR="00CD0E9A">
            <w:instrText>\o</w:instrText>
          </w:r>
          <w:r w:rsidR="00CD0E9A">
            <w:rPr>
              <w:rFonts w:ascii="SchoolHouse Printed A" w:hAnsi="SchoolHouse Printed A" w:cs="SchoolHouse Printed A"/>
            </w:rPr>
            <w:instrText xml:space="preserve"> </w:instrText>
          </w:r>
          <w:r w:rsidR="00CD0E9A">
            <w:instrText>"1</w:instrText>
          </w:r>
          <w:r w:rsidR="00CD0E9A">
            <w:rPr>
              <w:rFonts w:ascii="SchoolHouse Printed A" w:hAnsi="SchoolHouse Printed A" w:cs="SchoolHouse Printed A"/>
            </w:rPr>
            <w:instrText>-</w:instrText>
          </w:r>
          <w:r w:rsidR="00CD0E9A">
            <w:instrText>3"</w:instrText>
          </w:r>
          <w:r w:rsidR="00CD0E9A">
            <w:rPr>
              <w:rFonts w:ascii="SchoolHouse Printed A" w:hAnsi="SchoolHouse Printed A" w:cs="SchoolHouse Printed A"/>
            </w:rPr>
            <w:instrText xml:space="preserve"> </w:instrText>
          </w:r>
          <w:r w:rsidR="00CD0E9A">
            <w:instrText>\h</w:instrText>
          </w:r>
          <w:r w:rsidR="00CD0E9A">
            <w:rPr>
              <w:rFonts w:ascii="SchoolHouse Printed A" w:hAnsi="SchoolHouse Printed A" w:cs="SchoolHouse Printed A"/>
            </w:rPr>
            <w:instrText xml:space="preserve"> </w:instrText>
          </w:r>
          <w:r w:rsidR="00CD0E9A">
            <w:instrText>\z</w:instrText>
          </w:r>
          <w:r w:rsidR="00CD0E9A">
            <w:rPr>
              <w:rFonts w:ascii="SchoolHouse Printed A" w:hAnsi="SchoolHouse Printed A" w:cs="SchoolHouse Printed A"/>
            </w:rPr>
            <w:instrText xml:space="preserve"> </w:instrText>
          </w:r>
          <w:r w:rsidR="00CD0E9A">
            <w:instrText>\u</w:instrText>
          </w:r>
          <w:r w:rsidR="00CD0E9A">
            <w:rPr>
              <w:rFonts w:ascii="SchoolHouse Printed A" w:hAnsi="SchoolHouse Printed A" w:cs="SchoolHouse Printed A"/>
            </w:rPr>
            <w:instrText xml:space="preserve"> </w:instrText>
          </w:r>
          <w:r w:rsidRPr="000B6EAE">
            <w:fldChar w:fldCharType="separate"/>
          </w:r>
          <w:r w:rsidR="00561355">
            <w:rPr>
              <w:noProof/>
            </w:rPr>
            <w:t>4D</w:t>
          </w:r>
          <w:r w:rsidR="00561355">
            <w:rPr>
              <w:rFonts w:ascii="SchoolHouse Printed A" w:hAnsi="SchoolHouse Printed A" w:cs="SchoolHouse Printed A"/>
              <w:noProof/>
            </w:rPr>
            <w:t xml:space="preserve"> </w:t>
          </w:r>
          <w:r w:rsidR="00561355">
            <w:rPr>
              <w:noProof/>
            </w:rPr>
            <w:t>V11</w:t>
          </w:r>
          <w:r w:rsidR="00561355">
            <w:rPr>
              <w:rFonts w:ascii="SchoolHouse Printed A" w:hAnsi="SchoolHouse Printed A" w:cs="SchoolHouse Printed A"/>
              <w:noProof/>
            </w:rPr>
            <w:t xml:space="preserve"> </w:t>
          </w:r>
          <w:r w:rsidR="00561355">
            <w:rPr>
              <w:noProof/>
            </w:rPr>
            <w:t>SQL</w:t>
          </w:r>
          <w:r w:rsidR="00561355">
            <w:rPr>
              <w:rFonts w:ascii="SchoolHouse Printed A" w:hAnsi="SchoolHouse Printed A" w:cs="SchoolHouse Printed A"/>
              <w:noProof/>
            </w:rPr>
            <w:t xml:space="preserve"> </w:t>
          </w:r>
          <w:r w:rsidR="00561355">
            <w:rPr>
              <w:noProof/>
            </w:rPr>
            <w:t>IN</w:t>
          </w:r>
          <w:r w:rsidR="00561355">
            <w:rPr>
              <w:rFonts w:ascii="SchoolHouse Printed A" w:hAnsi="SchoolHouse Printed A" w:cs="SchoolHouse Printed A"/>
              <w:noProof/>
            </w:rPr>
            <w:t xml:space="preserve"> </w:t>
          </w:r>
          <w:r w:rsidR="00561355">
            <w:rPr>
              <w:noProof/>
            </w:rPr>
            <w:t>DEPTH</w:t>
          </w:r>
          <w:r w:rsidR="00561355">
            <w:rPr>
              <w:noProof/>
            </w:rPr>
            <w:tab/>
          </w:r>
          <w:r>
            <w:rPr>
              <w:noProof/>
            </w:rPr>
            <w:fldChar w:fldCharType="begin"/>
          </w:r>
          <w:r w:rsidR="00561355">
            <w:rPr>
              <w:rFonts w:ascii="SchoolHouse Printed A" w:hAnsi="SchoolHouse Printed A" w:cs="SchoolHouse Printed A"/>
              <w:noProof/>
            </w:rPr>
            <w:instrText xml:space="preserve"> </w:instrText>
          </w:r>
          <w:r w:rsidR="00561355">
            <w:rPr>
              <w:noProof/>
            </w:rPr>
            <w:instrText>PAGEREF</w:instrText>
          </w:r>
          <w:r w:rsidR="00561355">
            <w:rPr>
              <w:rFonts w:ascii="SchoolHouse Printed A" w:hAnsi="SchoolHouse Printed A" w:cs="SchoolHouse Printed A"/>
              <w:noProof/>
            </w:rPr>
            <w:instrText xml:space="preserve"> _</w:instrText>
          </w:r>
          <w:r w:rsidR="00561355">
            <w:rPr>
              <w:noProof/>
            </w:rPr>
            <w:instrText>Toc128637455</w:instrText>
          </w:r>
          <w:r w:rsidR="00561355">
            <w:rPr>
              <w:rFonts w:ascii="SchoolHouse Printed A" w:hAnsi="SchoolHouse Printed A" w:cs="SchoolHouse Printed A"/>
              <w:noProof/>
            </w:rPr>
            <w:instrText xml:space="preserve"> </w:instrText>
          </w:r>
          <w:r w:rsidR="00561355">
            <w:rPr>
              <w:noProof/>
            </w:rPr>
            <w:instrText>\h</w:instrText>
          </w:r>
          <w:r w:rsidR="00561355">
            <w:rPr>
              <w:rFonts w:ascii="SchoolHouse Printed A" w:hAnsi="SchoolHouse Printed A" w:cs="SchoolHouse Printed A"/>
              <w:noProof/>
            </w:rPr>
            <w:instrText xml:space="preserve"> </w:instrText>
          </w:r>
          <w:r w:rsidR="00B24D95">
            <w:rPr>
              <w:noProof/>
            </w:rPr>
          </w:r>
          <w:r>
            <w:rPr>
              <w:noProof/>
            </w:rPr>
            <w:fldChar w:fldCharType="separate"/>
          </w:r>
          <w:r w:rsidR="00B24D95">
            <w:rPr>
              <w:noProof/>
            </w:rPr>
            <w:t>1</w:t>
          </w:r>
          <w:r>
            <w:rPr>
              <w:noProof/>
            </w:rPr>
            <w:fldChar w:fldCharType="end"/>
          </w:r>
        </w:p>
        <w:p w:rsidR="00561355" w:rsidRDefault="00561355">
          <w:pPr>
            <w:pStyle w:val="11"/>
            <w:tabs>
              <w:tab w:val="right" w:leader="dot" w:pos="9060"/>
            </w:tabs>
            <w:rPr>
              <w:rFonts w:eastAsiaTheme="minorEastAsia" w:cstheme="minorBidi"/>
              <w:b w:val="0"/>
              <w:noProof/>
              <w:kern w:val="2"/>
              <w:lang w:val="en-US"/>
            </w:rPr>
          </w:pPr>
          <w:r>
            <w:rPr>
              <w:rFonts w:hint="eastAsia"/>
              <w:noProof/>
            </w:rPr>
            <w:t>第一部・クライアントサーバーモデルの解析</w:t>
          </w:r>
          <w:r>
            <w:rPr>
              <w:noProof/>
            </w:rPr>
            <w:tab/>
          </w:r>
          <w:r w:rsidR="000B6EAE">
            <w:rPr>
              <w:noProof/>
            </w:rPr>
            <w:fldChar w:fldCharType="begin"/>
          </w:r>
          <w:r>
            <w:rPr>
              <w:rFonts w:ascii="SchoolHouse Printed A" w:hAnsi="SchoolHouse Printed A" w:cs="SchoolHouse Printed A"/>
              <w:noProof/>
            </w:rPr>
            <w:instrText xml:space="preserve"> </w:instrText>
          </w:r>
          <w:r>
            <w:rPr>
              <w:noProof/>
            </w:rPr>
            <w:instrText>PAGEREF</w:instrText>
          </w:r>
          <w:r>
            <w:rPr>
              <w:rFonts w:ascii="SchoolHouse Printed A" w:hAnsi="SchoolHouse Printed A" w:cs="SchoolHouse Printed A"/>
              <w:noProof/>
            </w:rPr>
            <w:instrText xml:space="preserve"> _</w:instrText>
          </w:r>
          <w:r>
            <w:rPr>
              <w:noProof/>
            </w:rPr>
            <w:instrText>Toc128637456</w:instrText>
          </w:r>
          <w:r>
            <w:rPr>
              <w:rFonts w:ascii="SchoolHouse Printed A" w:hAnsi="SchoolHouse Printed A" w:cs="SchoolHouse Printed A"/>
              <w:noProof/>
            </w:rPr>
            <w:instrText xml:space="preserve"> </w:instrText>
          </w:r>
          <w:r>
            <w:rPr>
              <w:noProof/>
            </w:rPr>
            <w:instrText>\h</w:instrText>
          </w:r>
          <w:r>
            <w:rPr>
              <w:rFonts w:ascii="SchoolHouse Printed A" w:hAnsi="SchoolHouse Printed A" w:cs="SchoolHouse Printed A"/>
              <w:noProof/>
            </w:rPr>
            <w:instrText xml:space="preserve"> </w:instrText>
          </w:r>
          <w:r w:rsidR="00B24D95">
            <w:rPr>
              <w:noProof/>
            </w:rPr>
          </w:r>
          <w:r w:rsidR="000B6EAE">
            <w:rPr>
              <w:noProof/>
            </w:rPr>
            <w:fldChar w:fldCharType="separate"/>
          </w:r>
          <w:r w:rsidR="00B24D95">
            <w:rPr>
              <w:noProof/>
            </w:rPr>
            <w:t>3</w:t>
          </w:r>
          <w:r w:rsidR="000B6EAE">
            <w:rPr>
              <w:noProof/>
            </w:rPr>
            <w:fldChar w:fldCharType="end"/>
          </w:r>
        </w:p>
        <w:p w:rsidR="00561355" w:rsidRDefault="00561355">
          <w:pPr>
            <w:pStyle w:val="21"/>
            <w:tabs>
              <w:tab w:val="right" w:leader="dot" w:pos="9060"/>
            </w:tabs>
            <w:rPr>
              <w:rFonts w:eastAsiaTheme="minorEastAsia" w:cstheme="minorBidi"/>
              <w:b w:val="0"/>
              <w:noProof/>
              <w:kern w:val="2"/>
              <w:sz w:val="24"/>
              <w:szCs w:val="24"/>
              <w:lang w:val="en-US"/>
            </w:rPr>
          </w:pPr>
          <w:r w:rsidRPr="00F36A3D">
            <w:rPr>
              <w:rFonts w:hint="eastAsia"/>
              <w:noProof/>
              <w:lang w:val="en-US"/>
            </w:rPr>
            <w:t>双子（ときには三つ子）のプロセス達</w:t>
          </w:r>
          <w:r>
            <w:rPr>
              <w:noProof/>
            </w:rPr>
            <w:tab/>
          </w:r>
          <w:r w:rsidR="000B6EAE">
            <w:rPr>
              <w:noProof/>
            </w:rPr>
            <w:fldChar w:fldCharType="begin"/>
          </w:r>
          <w:r>
            <w:rPr>
              <w:rFonts w:ascii="SchoolHouse Printed A" w:hAnsi="SchoolHouse Printed A" w:cs="SchoolHouse Printed A"/>
              <w:noProof/>
            </w:rPr>
            <w:instrText xml:space="preserve"> </w:instrText>
          </w:r>
          <w:r>
            <w:rPr>
              <w:noProof/>
            </w:rPr>
            <w:instrText>PAGEREF</w:instrText>
          </w:r>
          <w:r>
            <w:rPr>
              <w:rFonts w:ascii="SchoolHouse Printed A" w:hAnsi="SchoolHouse Printed A" w:cs="SchoolHouse Printed A"/>
              <w:noProof/>
            </w:rPr>
            <w:instrText xml:space="preserve"> _</w:instrText>
          </w:r>
          <w:r>
            <w:rPr>
              <w:noProof/>
            </w:rPr>
            <w:instrText>Toc128637457</w:instrText>
          </w:r>
          <w:r>
            <w:rPr>
              <w:rFonts w:ascii="SchoolHouse Printed A" w:hAnsi="SchoolHouse Printed A" w:cs="SchoolHouse Printed A"/>
              <w:noProof/>
            </w:rPr>
            <w:instrText xml:space="preserve"> </w:instrText>
          </w:r>
          <w:r>
            <w:rPr>
              <w:noProof/>
            </w:rPr>
            <w:instrText>\h</w:instrText>
          </w:r>
          <w:r>
            <w:rPr>
              <w:rFonts w:ascii="SchoolHouse Printed A" w:hAnsi="SchoolHouse Printed A" w:cs="SchoolHouse Printed A"/>
              <w:noProof/>
            </w:rPr>
            <w:instrText xml:space="preserve"> </w:instrText>
          </w:r>
          <w:r w:rsidR="00B24D95">
            <w:rPr>
              <w:noProof/>
            </w:rPr>
          </w:r>
          <w:r w:rsidR="000B6EAE">
            <w:rPr>
              <w:noProof/>
            </w:rPr>
            <w:fldChar w:fldCharType="separate"/>
          </w:r>
          <w:r w:rsidR="00B24D95">
            <w:rPr>
              <w:noProof/>
            </w:rPr>
            <w:t>3</w:t>
          </w:r>
          <w:r w:rsidR="000B6EAE">
            <w:rPr>
              <w:noProof/>
            </w:rPr>
            <w:fldChar w:fldCharType="end"/>
          </w:r>
        </w:p>
        <w:p w:rsidR="00561355" w:rsidRDefault="00561355">
          <w:pPr>
            <w:pStyle w:val="21"/>
            <w:tabs>
              <w:tab w:val="right" w:leader="dot" w:pos="9060"/>
            </w:tabs>
            <w:rPr>
              <w:rFonts w:eastAsiaTheme="minorEastAsia" w:cstheme="minorBidi"/>
              <w:b w:val="0"/>
              <w:noProof/>
              <w:kern w:val="2"/>
              <w:sz w:val="24"/>
              <w:szCs w:val="24"/>
              <w:lang w:val="en-US"/>
            </w:rPr>
          </w:pPr>
          <w:r>
            <w:rPr>
              <w:rFonts w:hint="eastAsia"/>
              <w:noProof/>
            </w:rPr>
            <w:t>コオペラティブスレッドのストレス緩和が先決</w:t>
          </w:r>
          <w:r>
            <w:rPr>
              <w:noProof/>
            </w:rPr>
            <w:tab/>
          </w:r>
          <w:r w:rsidR="000B6EAE">
            <w:rPr>
              <w:noProof/>
            </w:rPr>
            <w:fldChar w:fldCharType="begin"/>
          </w:r>
          <w:r>
            <w:rPr>
              <w:rFonts w:ascii="SchoolHouse Printed A" w:hAnsi="SchoolHouse Printed A" w:cs="SchoolHouse Printed A"/>
              <w:noProof/>
            </w:rPr>
            <w:instrText xml:space="preserve"> </w:instrText>
          </w:r>
          <w:r>
            <w:rPr>
              <w:noProof/>
            </w:rPr>
            <w:instrText>PAGEREF</w:instrText>
          </w:r>
          <w:r>
            <w:rPr>
              <w:rFonts w:ascii="SchoolHouse Printed A" w:hAnsi="SchoolHouse Printed A" w:cs="SchoolHouse Printed A"/>
              <w:noProof/>
            </w:rPr>
            <w:instrText xml:space="preserve"> _</w:instrText>
          </w:r>
          <w:r>
            <w:rPr>
              <w:noProof/>
            </w:rPr>
            <w:instrText>Toc128637458</w:instrText>
          </w:r>
          <w:r>
            <w:rPr>
              <w:rFonts w:ascii="SchoolHouse Printed A" w:hAnsi="SchoolHouse Printed A" w:cs="SchoolHouse Printed A"/>
              <w:noProof/>
            </w:rPr>
            <w:instrText xml:space="preserve"> </w:instrText>
          </w:r>
          <w:r>
            <w:rPr>
              <w:noProof/>
            </w:rPr>
            <w:instrText>\h</w:instrText>
          </w:r>
          <w:r>
            <w:rPr>
              <w:rFonts w:ascii="SchoolHouse Printed A" w:hAnsi="SchoolHouse Printed A" w:cs="SchoolHouse Printed A"/>
              <w:noProof/>
            </w:rPr>
            <w:instrText xml:space="preserve"> </w:instrText>
          </w:r>
          <w:r w:rsidR="00B24D95">
            <w:rPr>
              <w:noProof/>
            </w:rPr>
          </w:r>
          <w:r w:rsidR="000B6EAE">
            <w:rPr>
              <w:noProof/>
            </w:rPr>
            <w:fldChar w:fldCharType="separate"/>
          </w:r>
          <w:r w:rsidR="00B24D95">
            <w:rPr>
              <w:noProof/>
            </w:rPr>
            <w:t>3</w:t>
          </w:r>
          <w:r w:rsidR="000B6EAE">
            <w:rPr>
              <w:noProof/>
            </w:rPr>
            <w:fldChar w:fldCharType="end"/>
          </w:r>
        </w:p>
        <w:p w:rsidR="00561355" w:rsidRDefault="00561355">
          <w:pPr>
            <w:pStyle w:val="21"/>
            <w:tabs>
              <w:tab w:val="right" w:leader="dot" w:pos="9060"/>
            </w:tabs>
            <w:rPr>
              <w:rFonts w:eastAsiaTheme="minorEastAsia" w:cstheme="minorBidi"/>
              <w:b w:val="0"/>
              <w:noProof/>
              <w:kern w:val="2"/>
              <w:sz w:val="24"/>
              <w:szCs w:val="24"/>
              <w:lang w:val="en-US"/>
            </w:rPr>
          </w:pPr>
          <w:r w:rsidRPr="00F36A3D">
            <w:rPr>
              <w:rFonts w:hint="eastAsia"/>
              <w:noProof/>
              <w:lang w:val="en-US"/>
            </w:rPr>
            <w:t>ネットワークトラフィックの最適化</w:t>
          </w:r>
          <w:r>
            <w:rPr>
              <w:noProof/>
            </w:rPr>
            <w:tab/>
          </w:r>
          <w:r w:rsidR="000B6EAE">
            <w:rPr>
              <w:noProof/>
            </w:rPr>
            <w:fldChar w:fldCharType="begin"/>
          </w:r>
          <w:r>
            <w:rPr>
              <w:rFonts w:ascii="SchoolHouse Printed A" w:hAnsi="SchoolHouse Printed A" w:cs="SchoolHouse Printed A"/>
              <w:noProof/>
            </w:rPr>
            <w:instrText xml:space="preserve"> </w:instrText>
          </w:r>
          <w:r>
            <w:rPr>
              <w:noProof/>
            </w:rPr>
            <w:instrText>PAGEREF</w:instrText>
          </w:r>
          <w:r>
            <w:rPr>
              <w:rFonts w:ascii="SchoolHouse Printed A" w:hAnsi="SchoolHouse Printed A" w:cs="SchoolHouse Printed A"/>
              <w:noProof/>
            </w:rPr>
            <w:instrText xml:space="preserve"> _</w:instrText>
          </w:r>
          <w:r>
            <w:rPr>
              <w:noProof/>
            </w:rPr>
            <w:instrText>Toc128637459</w:instrText>
          </w:r>
          <w:r>
            <w:rPr>
              <w:rFonts w:ascii="SchoolHouse Printed A" w:hAnsi="SchoolHouse Printed A" w:cs="SchoolHouse Printed A"/>
              <w:noProof/>
            </w:rPr>
            <w:instrText xml:space="preserve"> </w:instrText>
          </w:r>
          <w:r>
            <w:rPr>
              <w:noProof/>
            </w:rPr>
            <w:instrText>\h</w:instrText>
          </w:r>
          <w:r>
            <w:rPr>
              <w:rFonts w:ascii="SchoolHouse Printed A" w:hAnsi="SchoolHouse Printed A" w:cs="SchoolHouse Printed A"/>
              <w:noProof/>
            </w:rPr>
            <w:instrText xml:space="preserve"> </w:instrText>
          </w:r>
          <w:r w:rsidR="00B24D95">
            <w:rPr>
              <w:noProof/>
            </w:rPr>
          </w:r>
          <w:r w:rsidR="000B6EAE">
            <w:rPr>
              <w:noProof/>
            </w:rPr>
            <w:fldChar w:fldCharType="separate"/>
          </w:r>
          <w:r w:rsidR="00B24D95">
            <w:rPr>
              <w:noProof/>
            </w:rPr>
            <w:t>3</w:t>
          </w:r>
          <w:r w:rsidR="000B6EAE">
            <w:rPr>
              <w:noProof/>
            </w:rPr>
            <w:fldChar w:fldCharType="end"/>
          </w:r>
        </w:p>
        <w:p w:rsidR="00561355" w:rsidRDefault="00561355">
          <w:pPr>
            <w:pStyle w:val="11"/>
            <w:tabs>
              <w:tab w:val="right" w:leader="dot" w:pos="9060"/>
            </w:tabs>
            <w:rPr>
              <w:rFonts w:eastAsiaTheme="minorEastAsia" w:cstheme="minorBidi"/>
              <w:b w:val="0"/>
              <w:noProof/>
              <w:kern w:val="2"/>
              <w:lang w:val="en-US"/>
            </w:rPr>
          </w:pPr>
          <w:r>
            <w:rPr>
              <w:rFonts w:hint="eastAsia"/>
              <w:noProof/>
            </w:rPr>
            <w:t>第二部・</w:t>
          </w:r>
          <w:r>
            <w:rPr>
              <w:noProof/>
            </w:rPr>
            <w:t>SQL</w:t>
          </w:r>
          <w:r>
            <w:rPr>
              <w:rFonts w:ascii="SchoolHouse Printed A" w:hAnsi="SchoolHouse Printed A" w:cs="SchoolHouse Printed A"/>
              <w:noProof/>
            </w:rPr>
            <w:t xml:space="preserve"> </w:t>
          </w:r>
          <w:r>
            <w:rPr>
              <w:noProof/>
            </w:rPr>
            <w:t>vs</w:t>
          </w:r>
          <w:r>
            <w:rPr>
              <w:rFonts w:ascii="SchoolHouse Printed A" w:hAnsi="SchoolHouse Printed A" w:cs="SchoolHouse Printed A"/>
              <w:noProof/>
            </w:rPr>
            <w:t xml:space="preserve"> </w:t>
          </w:r>
          <w:r>
            <w:rPr>
              <w:noProof/>
            </w:rPr>
            <w:t>QUERY</w:t>
          </w:r>
          <w:r>
            <w:rPr>
              <w:noProof/>
            </w:rPr>
            <w:tab/>
          </w:r>
          <w:r w:rsidR="000B6EAE">
            <w:rPr>
              <w:noProof/>
            </w:rPr>
            <w:fldChar w:fldCharType="begin"/>
          </w:r>
          <w:r>
            <w:rPr>
              <w:rFonts w:ascii="SchoolHouse Printed A" w:hAnsi="SchoolHouse Printed A" w:cs="SchoolHouse Printed A"/>
              <w:noProof/>
            </w:rPr>
            <w:instrText xml:space="preserve"> </w:instrText>
          </w:r>
          <w:r>
            <w:rPr>
              <w:noProof/>
            </w:rPr>
            <w:instrText>PAGEREF</w:instrText>
          </w:r>
          <w:r>
            <w:rPr>
              <w:rFonts w:ascii="SchoolHouse Printed A" w:hAnsi="SchoolHouse Printed A" w:cs="SchoolHouse Printed A"/>
              <w:noProof/>
            </w:rPr>
            <w:instrText xml:space="preserve"> _</w:instrText>
          </w:r>
          <w:r>
            <w:rPr>
              <w:noProof/>
            </w:rPr>
            <w:instrText>Toc128637460</w:instrText>
          </w:r>
          <w:r>
            <w:rPr>
              <w:rFonts w:ascii="SchoolHouse Printed A" w:hAnsi="SchoolHouse Printed A" w:cs="SchoolHouse Printed A"/>
              <w:noProof/>
            </w:rPr>
            <w:instrText xml:space="preserve"> </w:instrText>
          </w:r>
          <w:r>
            <w:rPr>
              <w:noProof/>
            </w:rPr>
            <w:instrText>\h</w:instrText>
          </w:r>
          <w:r>
            <w:rPr>
              <w:rFonts w:ascii="SchoolHouse Printed A" w:hAnsi="SchoolHouse Printed A" w:cs="SchoolHouse Printed A"/>
              <w:noProof/>
            </w:rPr>
            <w:instrText xml:space="preserve"> </w:instrText>
          </w:r>
          <w:r w:rsidR="00B24D95">
            <w:rPr>
              <w:noProof/>
            </w:rPr>
          </w:r>
          <w:r w:rsidR="000B6EAE">
            <w:rPr>
              <w:noProof/>
            </w:rPr>
            <w:fldChar w:fldCharType="separate"/>
          </w:r>
          <w:r w:rsidR="00B24D95">
            <w:rPr>
              <w:noProof/>
            </w:rPr>
            <w:t>4</w:t>
          </w:r>
          <w:r w:rsidR="000B6EAE">
            <w:rPr>
              <w:noProof/>
            </w:rPr>
            <w:fldChar w:fldCharType="end"/>
          </w:r>
        </w:p>
        <w:p w:rsidR="00561355" w:rsidRDefault="00561355">
          <w:pPr>
            <w:pStyle w:val="21"/>
            <w:tabs>
              <w:tab w:val="right" w:leader="dot" w:pos="9060"/>
            </w:tabs>
            <w:rPr>
              <w:rFonts w:eastAsiaTheme="minorEastAsia" w:cstheme="minorBidi"/>
              <w:b w:val="0"/>
              <w:noProof/>
              <w:kern w:val="2"/>
              <w:sz w:val="24"/>
              <w:szCs w:val="24"/>
              <w:lang w:val="en-US"/>
            </w:rPr>
          </w:pPr>
          <w:r w:rsidRPr="00F36A3D">
            <w:rPr>
              <w:rFonts w:hint="eastAsia"/>
              <w:noProof/>
              <w:lang w:val="en-US"/>
            </w:rPr>
            <w:t>何でも</w:t>
          </w:r>
          <w:r w:rsidRPr="00F36A3D">
            <w:rPr>
              <w:noProof/>
              <w:lang w:val="en-US"/>
            </w:rPr>
            <w:t>SQL</w:t>
          </w:r>
          <w:r w:rsidRPr="00F36A3D">
            <w:rPr>
              <w:rFonts w:hint="eastAsia"/>
              <w:noProof/>
              <w:lang w:val="en-US"/>
            </w:rPr>
            <w:t>で書き換えればそれだけで速くなるというのは本当か</w:t>
          </w:r>
          <w:r>
            <w:rPr>
              <w:noProof/>
            </w:rPr>
            <w:tab/>
          </w:r>
          <w:r w:rsidR="000B6EAE">
            <w:rPr>
              <w:noProof/>
            </w:rPr>
            <w:fldChar w:fldCharType="begin"/>
          </w:r>
          <w:r>
            <w:rPr>
              <w:rFonts w:ascii="SchoolHouse Printed A" w:hAnsi="SchoolHouse Printed A" w:cs="SchoolHouse Printed A"/>
              <w:noProof/>
            </w:rPr>
            <w:instrText xml:space="preserve"> </w:instrText>
          </w:r>
          <w:r>
            <w:rPr>
              <w:noProof/>
            </w:rPr>
            <w:instrText>PAGEREF</w:instrText>
          </w:r>
          <w:r>
            <w:rPr>
              <w:rFonts w:ascii="SchoolHouse Printed A" w:hAnsi="SchoolHouse Printed A" w:cs="SchoolHouse Printed A"/>
              <w:noProof/>
            </w:rPr>
            <w:instrText xml:space="preserve"> _</w:instrText>
          </w:r>
          <w:r>
            <w:rPr>
              <w:noProof/>
            </w:rPr>
            <w:instrText>Toc128637461</w:instrText>
          </w:r>
          <w:r>
            <w:rPr>
              <w:rFonts w:ascii="SchoolHouse Printed A" w:hAnsi="SchoolHouse Printed A" w:cs="SchoolHouse Printed A"/>
              <w:noProof/>
            </w:rPr>
            <w:instrText xml:space="preserve"> </w:instrText>
          </w:r>
          <w:r>
            <w:rPr>
              <w:noProof/>
            </w:rPr>
            <w:instrText>\h</w:instrText>
          </w:r>
          <w:r>
            <w:rPr>
              <w:rFonts w:ascii="SchoolHouse Printed A" w:hAnsi="SchoolHouse Printed A" w:cs="SchoolHouse Printed A"/>
              <w:noProof/>
            </w:rPr>
            <w:instrText xml:space="preserve"> </w:instrText>
          </w:r>
          <w:r w:rsidR="00B24D95">
            <w:rPr>
              <w:noProof/>
            </w:rPr>
          </w:r>
          <w:r w:rsidR="000B6EAE">
            <w:rPr>
              <w:noProof/>
            </w:rPr>
            <w:fldChar w:fldCharType="separate"/>
          </w:r>
          <w:r w:rsidR="00B24D95">
            <w:rPr>
              <w:noProof/>
            </w:rPr>
            <w:t>4</w:t>
          </w:r>
          <w:r w:rsidR="000B6EAE">
            <w:rPr>
              <w:noProof/>
            </w:rPr>
            <w:fldChar w:fldCharType="end"/>
          </w:r>
        </w:p>
        <w:p w:rsidR="00561355" w:rsidRDefault="00561355">
          <w:pPr>
            <w:pStyle w:val="21"/>
            <w:tabs>
              <w:tab w:val="right" w:leader="dot" w:pos="9060"/>
            </w:tabs>
            <w:rPr>
              <w:rFonts w:eastAsiaTheme="minorEastAsia" w:cstheme="minorBidi"/>
              <w:b w:val="0"/>
              <w:noProof/>
              <w:kern w:val="2"/>
              <w:sz w:val="24"/>
              <w:szCs w:val="24"/>
              <w:lang w:val="en-US"/>
            </w:rPr>
          </w:pPr>
          <w:r w:rsidRPr="00F36A3D">
            <w:rPr>
              <w:noProof/>
              <w:lang w:val="en-US"/>
            </w:rPr>
            <w:t>SQL</w:t>
          </w:r>
          <w:r w:rsidRPr="00F36A3D">
            <w:rPr>
              <w:rFonts w:hint="eastAsia"/>
              <w:noProof/>
              <w:lang w:val="en-US"/>
            </w:rPr>
            <w:t>が勝っているのはどのような場合か</w:t>
          </w:r>
          <w:r>
            <w:rPr>
              <w:noProof/>
            </w:rPr>
            <w:tab/>
          </w:r>
          <w:r w:rsidR="000B6EAE">
            <w:rPr>
              <w:noProof/>
            </w:rPr>
            <w:fldChar w:fldCharType="begin"/>
          </w:r>
          <w:r>
            <w:rPr>
              <w:rFonts w:ascii="SchoolHouse Printed A" w:hAnsi="SchoolHouse Printed A" w:cs="SchoolHouse Printed A"/>
              <w:noProof/>
            </w:rPr>
            <w:instrText xml:space="preserve"> </w:instrText>
          </w:r>
          <w:r>
            <w:rPr>
              <w:noProof/>
            </w:rPr>
            <w:instrText>PAGEREF</w:instrText>
          </w:r>
          <w:r>
            <w:rPr>
              <w:rFonts w:ascii="SchoolHouse Printed A" w:hAnsi="SchoolHouse Printed A" w:cs="SchoolHouse Printed A"/>
              <w:noProof/>
            </w:rPr>
            <w:instrText xml:space="preserve"> _</w:instrText>
          </w:r>
          <w:r>
            <w:rPr>
              <w:noProof/>
            </w:rPr>
            <w:instrText>Toc128637462</w:instrText>
          </w:r>
          <w:r>
            <w:rPr>
              <w:rFonts w:ascii="SchoolHouse Printed A" w:hAnsi="SchoolHouse Printed A" w:cs="SchoolHouse Printed A"/>
              <w:noProof/>
            </w:rPr>
            <w:instrText xml:space="preserve"> </w:instrText>
          </w:r>
          <w:r>
            <w:rPr>
              <w:noProof/>
            </w:rPr>
            <w:instrText>\h</w:instrText>
          </w:r>
          <w:r>
            <w:rPr>
              <w:rFonts w:ascii="SchoolHouse Printed A" w:hAnsi="SchoolHouse Printed A" w:cs="SchoolHouse Printed A"/>
              <w:noProof/>
            </w:rPr>
            <w:instrText xml:space="preserve"> </w:instrText>
          </w:r>
          <w:r w:rsidR="00B24D95">
            <w:rPr>
              <w:noProof/>
            </w:rPr>
          </w:r>
          <w:r w:rsidR="000B6EAE">
            <w:rPr>
              <w:noProof/>
            </w:rPr>
            <w:fldChar w:fldCharType="separate"/>
          </w:r>
          <w:r w:rsidR="00B24D95">
            <w:rPr>
              <w:noProof/>
            </w:rPr>
            <w:t>4</w:t>
          </w:r>
          <w:r w:rsidR="000B6EAE">
            <w:rPr>
              <w:noProof/>
            </w:rPr>
            <w:fldChar w:fldCharType="end"/>
          </w:r>
        </w:p>
        <w:p w:rsidR="00561355" w:rsidRDefault="00561355">
          <w:pPr>
            <w:pStyle w:val="11"/>
            <w:tabs>
              <w:tab w:val="right" w:leader="dot" w:pos="9060"/>
            </w:tabs>
            <w:rPr>
              <w:rFonts w:eastAsiaTheme="minorEastAsia" w:cstheme="minorBidi"/>
              <w:b w:val="0"/>
              <w:noProof/>
              <w:kern w:val="2"/>
              <w:lang w:val="en-US"/>
            </w:rPr>
          </w:pPr>
          <w:r>
            <w:rPr>
              <w:rFonts w:hint="eastAsia"/>
              <w:noProof/>
            </w:rPr>
            <w:t>第三部・キャッシュの謎</w:t>
          </w:r>
          <w:r>
            <w:rPr>
              <w:noProof/>
            </w:rPr>
            <w:tab/>
          </w:r>
          <w:r w:rsidR="000B6EAE">
            <w:rPr>
              <w:noProof/>
            </w:rPr>
            <w:fldChar w:fldCharType="begin"/>
          </w:r>
          <w:r>
            <w:rPr>
              <w:rFonts w:ascii="SchoolHouse Printed A" w:hAnsi="SchoolHouse Printed A" w:cs="SchoolHouse Printed A"/>
              <w:noProof/>
            </w:rPr>
            <w:instrText xml:space="preserve"> </w:instrText>
          </w:r>
          <w:r>
            <w:rPr>
              <w:noProof/>
            </w:rPr>
            <w:instrText>PAGEREF</w:instrText>
          </w:r>
          <w:r>
            <w:rPr>
              <w:rFonts w:ascii="SchoolHouse Printed A" w:hAnsi="SchoolHouse Printed A" w:cs="SchoolHouse Printed A"/>
              <w:noProof/>
            </w:rPr>
            <w:instrText xml:space="preserve"> _</w:instrText>
          </w:r>
          <w:r>
            <w:rPr>
              <w:noProof/>
            </w:rPr>
            <w:instrText>Toc128637463</w:instrText>
          </w:r>
          <w:r>
            <w:rPr>
              <w:rFonts w:ascii="SchoolHouse Printed A" w:hAnsi="SchoolHouse Printed A" w:cs="SchoolHouse Printed A"/>
              <w:noProof/>
            </w:rPr>
            <w:instrText xml:space="preserve"> </w:instrText>
          </w:r>
          <w:r>
            <w:rPr>
              <w:noProof/>
            </w:rPr>
            <w:instrText>\h</w:instrText>
          </w:r>
          <w:r>
            <w:rPr>
              <w:rFonts w:ascii="SchoolHouse Printed A" w:hAnsi="SchoolHouse Printed A" w:cs="SchoolHouse Printed A"/>
              <w:noProof/>
            </w:rPr>
            <w:instrText xml:space="preserve"> </w:instrText>
          </w:r>
          <w:r w:rsidR="00B24D95">
            <w:rPr>
              <w:noProof/>
            </w:rPr>
          </w:r>
          <w:r w:rsidR="000B6EAE">
            <w:rPr>
              <w:noProof/>
            </w:rPr>
            <w:fldChar w:fldCharType="separate"/>
          </w:r>
          <w:r w:rsidR="00B24D95">
            <w:rPr>
              <w:noProof/>
            </w:rPr>
            <w:t>6</w:t>
          </w:r>
          <w:r w:rsidR="000B6EAE">
            <w:rPr>
              <w:noProof/>
            </w:rPr>
            <w:fldChar w:fldCharType="end"/>
          </w:r>
        </w:p>
        <w:p w:rsidR="00561355" w:rsidRDefault="00561355">
          <w:pPr>
            <w:pStyle w:val="21"/>
            <w:tabs>
              <w:tab w:val="right" w:leader="dot" w:pos="9060"/>
            </w:tabs>
            <w:rPr>
              <w:rFonts w:eastAsiaTheme="minorEastAsia" w:cstheme="minorBidi"/>
              <w:b w:val="0"/>
              <w:noProof/>
              <w:kern w:val="2"/>
              <w:sz w:val="24"/>
              <w:szCs w:val="24"/>
              <w:lang w:val="en-US"/>
            </w:rPr>
          </w:pPr>
          <w:r w:rsidRPr="00F36A3D">
            <w:rPr>
              <w:rFonts w:hint="eastAsia"/>
              <w:noProof/>
              <w:lang w:val="en-US"/>
            </w:rPr>
            <w:t>キャッシュの中には何かあるのか</w:t>
          </w:r>
          <w:r>
            <w:rPr>
              <w:noProof/>
            </w:rPr>
            <w:tab/>
          </w:r>
          <w:r w:rsidR="000B6EAE">
            <w:rPr>
              <w:noProof/>
            </w:rPr>
            <w:fldChar w:fldCharType="begin"/>
          </w:r>
          <w:r>
            <w:rPr>
              <w:rFonts w:ascii="SchoolHouse Printed A" w:hAnsi="SchoolHouse Printed A" w:cs="SchoolHouse Printed A"/>
              <w:noProof/>
            </w:rPr>
            <w:instrText xml:space="preserve"> </w:instrText>
          </w:r>
          <w:r>
            <w:rPr>
              <w:noProof/>
            </w:rPr>
            <w:instrText>PAGEREF</w:instrText>
          </w:r>
          <w:r>
            <w:rPr>
              <w:rFonts w:ascii="SchoolHouse Printed A" w:hAnsi="SchoolHouse Printed A" w:cs="SchoolHouse Printed A"/>
              <w:noProof/>
            </w:rPr>
            <w:instrText xml:space="preserve"> _</w:instrText>
          </w:r>
          <w:r>
            <w:rPr>
              <w:noProof/>
            </w:rPr>
            <w:instrText>Toc128637464</w:instrText>
          </w:r>
          <w:r>
            <w:rPr>
              <w:rFonts w:ascii="SchoolHouse Printed A" w:hAnsi="SchoolHouse Printed A" w:cs="SchoolHouse Printed A"/>
              <w:noProof/>
            </w:rPr>
            <w:instrText xml:space="preserve"> </w:instrText>
          </w:r>
          <w:r>
            <w:rPr>
              <w:noProof/>
            </w:rPr>
            <w:instrText>\h</w:instrText>
          </w:r>
          <w:r>
            <w:rPr>
              <w:rFonts w:ascii="SchoolHouse Printed A" w:hAnsi="SchoolHouse Printed A" w:cs="SchoolHouse Printed A"/>
              <w:noProof/>
            </w:rPr>
            <w:instrText xml:space="preserve"> </w:instrText>
          </w:r>
          <w:r w:rsidR="00B24D95">
            <w:rPr>
              <w:noProof/>
            </w:rPr>
          </w:r>
          <w:r w:rsidR="000B6EAE">
            <w:rPr>
              <w:noProof/>
            </w:rPr>
            <w:fldChar w:fldCharType="separate"/>
          </w:r>
          <w:r w:rsidR="00B24D95">
            <w:rPr>
              <w:noProof/>
            </w:rPr>
            <w:t>6</w:t>
          </w:r>
          <w:r w:rsidR="000B6EAE">
            <w:rPr>
              <w:noProof/>
            </w:rPr>
            <w:fldChar w:fldCharType="end"/>
          </w:r>
        </w:p>
        <w:p w:rsidR="00561355" w:rsidRDefault="00561355">
          <w:pPr>
            <w:pStyle w:val="21"/>
            <w:tabs>
              <w:tab w:val="right" w:leader="dot" w:pos="9060"/>
            </w:tabs>
            <w:rPr>
              <w:rFonts w:eastAsiaTheme="minorEastAsia" w:cstheme="minorBidi"/>
              <w:b w:val="0"/>
              <w:noProof/>
              <w:kern w:val="2"/>
              <w:sz w:val="24"/>
              <w:szCs w:val="24"/>
              <w:lang w:val="en-US"/>
            </w:rPr>
          </w:pPr>
          <w:r w:rsidRPr="00F36A3D">
            <w:rPr>
              <w:rFonts w:hint="eastAsia"/>
              <w:noProof/>
              <w:lang w:val="en-US"/>
            </w:rPr>
            <w:t>キャッシュの使用量が増減する理由</w:t>
          </w:r>
          <w:r>
            <w:rPr>
              <w:noProof/>
            </w:rPr>
            <w:tab/>
          </w:r>
          <w:r w:rsidR="000B6EAE">
            <w:rPr>
              <w:noProof/>
            </w:rPr>
            <w:fldChar w:fldCharType="begin"/>
          </w:r>
          <w:r>
            <w:rPr>
              <w:rFonts w:ascii="SchoolHouse Printed A" w:hAnsi="SchoolHouse Printed A" w:cs="SchoolHouse Printed A"/>
              <w:noProof/>
            </w:rPr>
            <w:instrText xml:space="preserve"> </w:instrText>
          </w:r>
          <w:r>
            <w:rPr>
              <w:noProof/>
            </w:rPr>
            <w:instrText>PAGEREF</w:instrText>
          </w:r>
          <w:r>
            <w:rPr>
              <w:rFonts w:ascii="SchoolHouse Printed A" w:hAnsi="SchoolHouse Printed A" w:cs="SchoolHouse Printed A"/>
              <w:noProof/>
            </w:rPr>
            <w:instrText xml:space="preserve"> _</w:instrText>
          </w:r>
          <w:r>
            <w:rPr>
              <w:noProof/>
            </w:rPr>
            <w:instrText>Toc128637465</w:instrText>
          </w:r>
          <w:r>
            <w:rPr>
              <w:rFonts w:ascii="SchoolHouse Printed A" w:hAnsi="SchoolHouse Printed A" w:cs="SchoolHouse Printed A"/>
              <w:noProof/>
            </w:rPr>
            <w:instrText xml:space="preserve"> </w:instrText>
          </w:r>
          <w:r>
            <w:rPr>
              <w:noProof/>
            </w:rPr>
            <w:instrText>\h</w:instrText>
          </w:r>
          <w:r>
            <w:rPr>
              <w:rFonts w:ascii="SchoolHouse Printed A" w:hAnsi="SchoolHouse Printed A" w:cs="SchoolHouse Printed A"/>
              <w:noProof/>
            </w:rPr>
            <w:instrText xml:space="preserve"> </w:instrText>
          </w:r>
          <w:r w:rsidR="00B24D95">
            <w:rPr>
              <w:noProof/>
            </w:rPr>
          </w:r>
          <w:r w:rsidR="000B6EAE">
            <w:rPr>
              <w:noProof/>
            </w:rPr>
            <w:fldChar w:fldCharType="separate"/>
          </w:r>
          <w:r w:rsidR="00B24D95">
            <w:rPr>
              <w:noProof/>
            </w:rPr>
            <w:t>6</w:t>
          </w:r>
          <w:r w:rsidR="000B6EAE">
            <w:rPr>
              <w:noProof/>
            </w:rPr>
            <w:fldChar w:fldCharType="end"/>
          </w:r>
        </w:p>
        <w:p w:rsidR="00561355" w:rsidRDefault="00561355">
          <w:pPr>
            <w:pStyle w:val="21"/>
            <w:tabs>
              <w:tab w:val="right" w:leader="dot" w:pos="9060"/>
            </w:tabs>
            <w:rPr>
              <w:rFonts w:eastAsiaTheme="minorEastAsia" w:cstheme="minorBidi"/>
              <w:b w:val="0"/>
              <w:noProof/>
              <w:kern w:val="2"/>
              <w:sz w:val="24"/>
              <w:szCs w:val="24"/>
              <w:lang w:val="en-US"/>
            </w:rPr>
          </w:pPr>
          <w:r w:rsidRPr="00F36A3D">
            <w:rPr>
              <w:rFonts w:hint="eastAsia"/>
              <w:noProof/>
              <w:lang w:val="en-US"/>
            </w:rPr>
            <w:t>キャッシュのサイズ</w:t>
          </w:r>
          <w:r>
            <w:rPr>
              <w:noProof/>
            </w:rPr>
            <w:tab/>
          </w:r>
          <w:r w:rsidR="000B6EAE">
            <w:rPr>
              <w:noProof/>
            </w:rPr>
            <w:fldChar w:fldCharType="begin"/>
          </w:r>
          <w:r>
            <w:rPr>
              <w:rFonts w:ascii="SchoolHouse Printed A" w:hAnsi="SchoolHouse Printed A" w:cs="SchoolHouse Printed A"/>
              <w:noProof/>
            </w:rPr>
            <w:instrText xml:space="preserve"> </w:instrText>
          </w:r>
          <w:r>
            <w:rPr>
              <w:noProof/>
            </w:rPr>
            <w:instrText>PAGEREF</w:instrText>
          </w:r>
          <w:r>
            <w:rPr>
              <w:rFonts w:ascii="SchoolHouse Printed A" w:hAnsi="SchoolHouse Printed A" w:cs="SchoolHouse Printed A"/>
              <w:noProof/>
            </w:rPr>
            <w:instrText xml:space="preserve"> _</w:instrText>
          </w:r>
          <w:r>
            <w:rPr>
              <w:noProof/>
            </w:rPr>
            <w:instrText>Toc128637466</w:instrText>
          </w:r>
          <w:r>
            <w:rPr>
              <w:rFonts w:ascii="SchoolHouse Printed A" w:hAnsi="SchoolHouse Printed A" w:cs="SchoolHouse Printed A"/>
              <w:noProof/>
            </w:rPr>
            <w:instrText xml:space="preserve"> </w:instrText>
          </w:r>
          <w:r>
            <w:rPr>
              <w:noProof/>
            </w:rPr>
            <w:instrText>\h</w:instrText>
          </w:r>
          <w:r>
            <w:rPr>
              <w:rFonts w:ascii="SchoolHouse Printed A" w:hAnsi="SchoolHouse Printed A" w:cs="SchoolHouse Printed A"/>
              <w:noProof/>
            </w:rPr>
            <w:instrText xml:space="preserve"> </w:instrText>
          </w:r>
          <w:r w:rsidR="00B24D95">
            <w:rPr>
              <w:noProof/>
            </w:rPr>
          </w:r>
          <w:r w:rsidR="000B6EAE">
            <w:rPr>
              <w:noProof/>
            </w:rPr>
            <w:fldChar w:fldCharType="separate"/>
          </w:r>
          <w:r w:rsidR="00B24D95">
            <w:rPr>
              <w:noProof/>
            </w:rPr>
            <w:t>6</w:t>
          </w:r>
          <w:r w:rsidR="000B6EAE">
            <w:rPr>
              <w:noProof/>
            </w:rPr>
            <w:fldChar w:fldCharType="end"/>
          </w:r>
        </w:p>
        <w:p w:rsidR="00561355" w:rsidRDefault="00561355">
          <w:pPr>
            <w:pStyle w:val="21"/>
            <w:tabs>
              <w:tab w:val="right" w:leader="dot" w:pos="9060"/>
            </w:tabs>
            <w:rPr>
              <w:rFonts w:eastAsiaTheme="minorEastAsia" w:cstheme="minorBidi"/>
              <w:b w:val="0"/>
              <w:noProof/>
              <w:kern w:val="2"/>
              <w:sz w:val="24"/>
              <w:szCs w:val="24"/>
              <w:lang w:val="en-US"/>
            </w:rPr>
          </w:pPr>
          <w:r>
            <w:rPr>
              <w:rFonts w:hint="eastAsia"/>
              <w:noProof/>
            </w:rPr>
            <w:t>キャッシュの管理</w:t>
          </w:r>
          <w:r>
            <w:rPr>
              <w:noProof/>
            </w:rPr>
            <w:tab/>
          </w:r>
          <w:r w:rsidR="000B6EAE">
            <w:rPr>
              <w:noProof/>
            </w:rPr>
            <w:fldChar w:fldCharType="begin"/>
          </w:r>
          <w:r>
            <w:rPr>
              <w:rFonts w:ascii="SchoolHouse Printed A" w:hAnsi="SchoolHouse Printed A" w:cs="SchoolHouse Printed A"/>
              <w:noProof/>
            </w:rPr>
            <w:instrText xml:space="preserve"> </w:instrText>
          </w:r>
          <w:r>
            <w:rPr>
              <w:noProof/>
            </w:rPr>
            <w:instrText>PAGEREF</w:instrText>
          </w:r>
          <w:r>
            <w:rPr>
              <w:rFonts w:ascii="SchoolHouse Printed A" w:hAnsi="SchoolHouse Printed A" w:cs="SchoolHouse Printed A"/>
              <w:noProof/>
            </w:rPr>
            <w:instrText xml:space="preserve"> _</w:instrText>
          </w:r>
          <w:r>
            <w:rPr>
              <w:noProof/>
            </w:rPr>
            <w:instrText>Toc128637467</w:instrText>
          </w:r>
          <w:r>
            <w:rPr>
              <w:rFonts w:ascii="SchoolHouse Printed A" w:hAnsi="SchoolHouse Printed A" w:cs="SchoolHouse Printed A"/>
              <w:noProof/>
            </w:rPr>
            <w:instrText xml:space="preserve"> </w:instrText>
          </w:r>
          <w:r>
            <w:rPr>
              <w:noProof/>
            </w:rPr>
            <w:instrText>\h</w:instrText>
          </w:r>
          <w:r>
            <w:rPr>
              <w:rFonts w:ascii="SchoolHouse Printed A" w:hAnsi="SchoolHouse Printed A" w:cs="SchoolHouse Printed A"/>
              <w:noProof/>
            </w:rPr>
            <w:instrText xml:space="preserve"> </w:instrText>
          </w:r>
          <w:r w:rsidR="00B24D95">
            <w:rPr>
              <w:noProof/>
            </w:rPr>
          </w:r>
          <w:r w:rsidR="000B6EAE">
            <w:rPr>
              <w:noProof/>
            </w:rPr>
            <w:fldChar w:fldCharType="separate"/>
          </w:r>
          <w:r w:rsidR="00B24D95">
            <w:rPr>
              <w:noProof/>
            </w:rPr>
            <w:t>6</w:t>
          </w:r>
          <w:r w:rsidR="000B6EAE">
            <w:rPr>
              <w:noProof/>
            </w:rPr>
            <w:fldChar w:fldCharType="end"/>
          </w:r>
        </w:p>
        <w:p w:rsidR="00561355" w:rsidRDefault="00561355">
          <w:pPr>
            <w:pStyle w:val="21"/>
            <w:tabs>
              <w:tab w:val="right" w:leader="dot" w:pos="9060"/>
            </w:tabs>
            <w:rPr>
              <w:rFonts w:eastAsiaTheme="minorEastAsia" w:cstheme="minorBidi"/>
              <w:b w:val="0"/>
              <w:noProof/>
              <w:kern w:val="2"/>
              <w:sz w:val="24"/>
              <w:szCs w:val="24"/>
              <w:lang w:val="en-US"/>
            </w:rPr>
          </w:pPr>
          <w:r w:rsidRPr="00F36A3D">
            <w:rPr>
              <w:noProof/>
              <w:lang w:val="en-US"/>
            </w:rPr>
            <w:t>4D</w:t>
          </w:r>
          <w:r w:rsidRPr="00F36A3D">
            <w:rPr>
              <w:rFonts w:ascii="SchoolHouse Printed A" w:hAnsi="SchoolHouse Printed A" w:cs="SchoolHouse Printed A"/>
              <w:noProof/>
              <w:lang w:val="en-US"/>
            </w:rPr>
            <w:t xml:space="preserve"> </w:t>
          </w:r>
          <w:r w:rsidRPr="00F36A3D">
            <w:rPr>
              <w:noProof/>
              <w:lang w:val="en-US"/>
            </w:rPr>
            <w:t>v11</w:t>
          </w:r>
          <w:r w:rsidRPr="00F36A3D">
            <w:rPr>
              <w:rFonts w:hint="eastAsia"/>
              <w:noProof/>
              <w:lang w:val="en-US"/>
            </w:rPr>
            <w:t>と</w:t>
          </w:r>
          <w:r w:rsidRPr="00F36A3D">
            <w:rPr>
              <w:noProof/>
              <w:lang w:val="en-US"/>
            </w:rPr>
            <w:t>2004</w:t>
          </w:r>
          <w:r w:rsidRPr="00F36A3D">
            <w:rPr>
              <w:rFonts w:hint="eastAsia"/>
              <w:noProof/>
              <w:lang w:val="en-US"/>
            </w:rPr>
            <w:t>のキャッシュの違い</w:t>
          </w:r>
          <w:r>
            <w:rPr>
              <w:noProof/>
            </w:rPr>
            <w:tab/>
          </w:r>
          <w:r w:rsidR="000B6EAE">
            <w:rPr>
              <w:noProof/>
            </w:rPr>
            <w:fldChar w:fldCharType="begin"/>
          </w:r>
          <w:r>
            <w:rPr>
              <w:rFonts w:ascii="SchoolHouse Printed A" w:hAnsi="SchoolHouse Printed A" w:cs="SchoolHouse Printed A"/>
              <w:noProof/>
            </w:rPr>
            <w:instrText xml:space="preserve"> </w:instrText>
          </w:r>
          <w:r>
            <w:rPr>
              <w:noProof/>
            </w:rPr>
            <w:instrText>PAGEREF</w:instrText>
          </w:r>
          <w:r>
            <w:rPr>
              <w:rFonts w:ascii="SchoolHouse Printed A" w:hAnsi="SchoolHouse Printed A" w:cs="SchoolHouse Printed A"/>
              <w:noProof/>
            </w:rPr>
            <w:instrText xml:space="preserve"> _</w:instrText>
          </w:r>
          <w:r>
            <w:rPr>
              <w:noProof/>
            </w:rPr>
            <w:instrText>Toc128637468</w:instrText>
          </w:r>
          <w:r>
            <w:rPr>
              <w:rFonts w:ascii="SchoolHouse Printed A" w:hAnsi="SchoolHouse Printed A" w:cs="SchoolHouse Printed A"/>
              <w:noProof/>
            </w:rPr>
            <w:instrText xml:space="preserve"> </w:instrText>
          </w:r>
          <w:r>
            <w:rPr>
              <w:noProof/>
            </w:rPr>
            <w:instrText>\h</w:instrText>
          </w:r>
          <w:r>
            <w:rPr>
              <w:rFonts w:ascii="SchoolHouse Printed A" w:hAnsi="SchoolHouse Printed A" w:cs="SchoolHouse Printed A"/>
              <w:noProof/>
            </w:rPr>
            <w:instrText xml:space="preserve"> </w:instrText>
          </w:r>
          <w:r w:rsidR="00B24D95">
            <w:rPr>
              <w:noProof/>
            </w:rPr>
          </w:r>
          <w:r w:rsidR="000B6EAE">
            <w:rPr>
              <w:noProof/>
            </w:rPr>
            <w:fldChar w:fldCharType="separate"/>
          </w:r>
          <w:r w:rsidR="00B24D95">
            <w:rPr>
              <w:noProof/>
            </w:rPr>
            <w:t>7</w:t>
          </w:r>
          <w:r w:rsidR="000B6EAE">
            <w:rPr>
              <w:noProof/>
            </w:rPr>
            <w:fldChar w:fldCharType="end"/>
          </w:r>
        </w:p>
        <w:p w:rsidR="00561355" w:rsidRDefault="00561355">
          <w:pPr>
            <w:pStyle w:val="11"/>
            <w:tabs>
              <w:tab w:val="right" w:leader="dot" w:pos="9060"/>
            </w:tabs>
            <w:rPr>
              <w:rFonts w:eastAsiaTheme="minorEastAsia" w:cstheme="minorBidi"/>
              <w:b w:val="0"/>
              <w:noProof/>
              <w:kern w:val="2"/>
              <w:lang w:val="en-US"/>
            </w:rPr>
          </w:pPr>
          <w:r>
            <w:rPr>
              <w:rFonts w:hint="eastAsia"/>
              <w:noProof/>
            </w:rPr>
            <w:t>第四部・トリガを正しく理解する</w:t>
          </w:r>
          <w:r>
            <w:rPr>
              <w:noProof/>
            </w:rPr>
            <w:tab/>
          </w:r>
          <w:r w:rsidR="000B6EAE">
            <w:rPr>
              <w:noProof/>
            </w:rPr>
            <w:fldChar w:fldCharType="begin"/>
          </w:r>
          <w:r>
            <w:rPr>
              <w:rFonts w:ascii="SchoolHouse Printed A" w:hAnsi="SchoolHouse Printed A" w:cs="SchoolHouse Printed A"/>
              <w:noProof/>
            </w:rPr>
            <w:instrText xml:space="preserve"> </w:instrText>
          </w:r>
          <w:r>
            <w:rPr>
              <w:noProof/>
            </w:rPr>
            <w:instrText>PAGEREF</w:instrText>
          </w:r>
          <w:r>
            <w:rPr>
              <w:rFonts w:ascii="SchoolHouse Printed A" w:hAnsi="SchoolHouse Printed A" w:cs="SchoolHouse Printed A"/>
              <w:noProof/>
            </w:rPr>
            <w:instrText xml:space="preserve"> _</w:instrText>
          </w:r>
          <w:r>
            <w:rPr>
              <w:noProof/>
            </w:rPr>
            <w:instrText>Toc128637469</w:instrText>
          </w:r>
          <w:r>
            <w:rPr>
              <w:rFonts w:ascii="SchoolHouse Printed A" w:hAnsi="SchoolHouse Printed A" w:cs="SchoolHouse Printed A"/>
              <w:noProof/>
            </w:rPr>
            <w:instrText xml:space="preserve"> </w:instrText>
          </w:r>
          <w:r>
            <w:rPr>
              <w:noProof/>
            </w:rPr>
            <w:instrText>\h</w:instrText>
          </w:r>
          <w:r>
            <w:rPr>
              <w:rFonts w:ascii="SchoolHouse Printed A" w:hAnsi="SchoolHouse Printed A" w:cs="SchoolHouse Printed A"/>
              <w:noProof/>
            </w:rPr>
            <w:instrText xml:space="preserve"> </w:instrText>
          </w:r>
          <w:r w:rsidR="00B24D95">
            <w:rPr>
              <w:noProof/>
            </w:rPr>
          </w:r>
          <w:r w:rsidR="000B6EAE">
            <w:rPr>
              <w:noProof/>
            </w:rPr>
            <w:fldChar w:fldCharType="separate"/>
          </w:r>
          <w:r w:rsidR="00B24D95">
            <w:rPr>
              <w:noProof/>
            </w:rPr>
            <w:t>8</w:t>
          </w:r>
          <w:r w:rsidR="000B6EAE">
            <w:rPr>
              <w:noProof/>
            </w:rPr>
            <w:fldChar w:fldCharType="end"/>
          </w:r>
        </w:p>
        <w:p w:rsidR="00561355" w:rsidRDefault="00561355">
          <w:pPr>
            <w:pStyle w:val="21"/>
            <w:tabs>
              <w:tab w:val="right" w:leader="dot" w:pos="9060"/>
            </w:tabs>
            <w:rPr>
              <w:rFonts w:eastAsiaTheme="minorEastAsia" w:cstheme="minorBidi"/>
              <w:b w:val="0"/>
              <w:noProof/>
              <w:kern w:val="2"/>
              <w:sz w:val="24"/>
              <w:szCs w:val="24"/>
              <w:lang w:val="en-US"/>
            </w:rPr>
          </w:pPr>
          <w:r w:rsidRPr="00F36A3D">
            <w:rPr>
              <w:rFonts w:hint="eastAsia"/>
              <w:noProof/>
              <w:lang w:val="en-US"/>
            </w:rPr>
            <w:t>違いを知ることは重要</w:t>
          </w:r>
          <w:r>
            <w:rPr>
              <w:noProof/>
            </w:rPr>
            <w:tab/>
          </w:r>
          <w:r w:rsidR="000B6EAE">
            <w:rPr>
              <w:noProof/>
            </w:rPr>
            <w:fldChar w:fldCharType="begin"/>
          </w:r>
          <w:r>
            <w:rPr>
              <w:rFonts w:ascii="SchoolHouse Printed A" w:hAnsi="SchoolHouse Printed A" w:cs="SchoolHouse Printed A"/>
              <w:noProof/>
            </w:rPr>
            <w:instrText xml:space="preserve"> </w:instrText>
          </w:r>
          <w:r>
            <w:rPr>
              <w:noProof/>
            </w:rPr>
            <w:instrText>PAGEREF</w:instrText>
          </w:r>
          <w:r>
            <w:rPr>
              <w:rFonts w:ascii="SchoolHouse Printed A" w:hAnsi="SchoolHouse Printed A" w:cs="SchoolHouse Printed A"/>
              <w:noProof/>
            </w:rPr>
            <w:instrText xml:space="preserve"> _</w:instrText>
          </w:r>
          <w:r>
            <w:rPr>
              <w:noProof/>
            </w:rPr>
            <w:instrText>Toc128637470</w:instrText>
          </w:r>
          <w:r>
            <w:rPr>
              <w:rFonts w:ascii="SchoolHouse Printed A" w:hAnsi="SchoolHouse Printed A" w:cs="SchoolHouse Printed A"/>
              <w:noProof/>
            </w:rPr>
            <w:instrText xml:space="preserve"> </w:instrText>
          </w:r>
          <w:r>
            <w:rPr>
              <w:noProof/>
            </w:rPr>
            <w:instrText>\h</w:instrText>
          </w:r>
          <w:r>
            <w:rPr>
              <w:rFonts w:ascii="SchoolHouse Printed A" w:hAnsi="SchoolHouse Printed A" w:cs="SchoolHouse Printed A"/>
              <w:noProof/>
            </w:rPr>
            <w:instrText xml:space="preserve"> </w:instrText>
          </w:r>
          <w:r w:rsidR="00B24D95">
            <w:rPr>
              <w:noProof/>
            </w:rPr>
          </w:r>
          <w:r w:rsidR="000B6EAE">
            <w:rPr>
              <w:noProof/>
            </w:rPr>
            <w:fldChar w:fldCharType="separate"/>
          </w:r>
          <w:r w:rsidR="00B24D95">
            <w:rPr>
              <w:noProof/>
            </w:rPr>
            <w:t>8</w:t>
          </w:r>
          <w:r w:rsidR="000B6EAE">
            <w:rPr>
              <w:noProof/>
            </w:rPr>
            <w:fldChar w:fldCharType="end"/>
          </w:r>
        </w:p>
        <w:p w:rsidR="00561355" w:rsidRDefault="00561355">
          <w:pPr>
            <w:pStyle w:val="21"/>
            <w:tabs>
              <w:tab w:val="right" w:leader="dot" w:pos="9060"/>
            </w:tabs>
            <w:rPr>
              <w:rFonts w:eastAsiaTheme="minorEastAsia" w:cstheme="minorBidi"/>
              <w:b w:val="0"/>
              <w:noProof/>
              <w:kern w:val="2"/>
              <w:sz w:val="24"/>
              <w:szCs w:val="24"/>
              <w:lang w:val="en-US"/>
            </w:rPr>
          </w:pPr>
          <w:r w:rsidRPr="00F36A3D">
            <w:rPr>
              <w:rFonts w:hint="eastAsia"/>
              <w:noProof/>
              <w:lang w:val="en-US"/>
            </w:rPr>
            <w:t>トリガの使用は避けるべきなのか</w:t>
          </w:r>
          <w:r>
            <w:rPr>
              <w:noProof/>
            </w:rPr>
            <w:tab/>
          </w:r>
          <w:r w:rsidR="000B6EAE">
            <w:rPr>
              <w:noProof/>
            </w:rPr>
            <w:fldChar w:fldCharType="begin"/>
          </w:r>
          <w:r>
            <w:rPr>
              <w:rFonts w:ascii="SchoolHouse Printed A" w:hAnsi="SchoolHouse Printed A" w:cs="SchoolHouse Printed A"/>
              <w:noProof/>
            </w:rPr>
            <w:instrText xml:space="preserve"> </w:instrText>
          </w:r>
          <w:r>
            <w:rPr>
              <w:noProof/>
            </w:rPr>
            <w:instrText>PAGEREF</w:instrText>
          </w:r>
          <w:r>
            <w:rPr>
              <w:rFonts w:ascii="SchoolHouse Printed A" w:hAnsi="SchoolHouse Printed A" w:cs="SchoolHouse Printed A"/>
              <w:noProof/>
            </w:rPr>
            <w:instrText xml:space="preserve"> _</w:instrText>
          </w:r>
          <w:r>
            <w:rPr>
              <w:noProof/>
            </w:rPr>
            <w:instrText>Toc128637471</w:instrText>
          </w:r>
          <w:r>
            <w:rPr>
              <w:rFonts w:ascii="SchoolHouse Printed A" w:hAnsi="SchoolHouse Printed A" w:cs="SchoolHouse Printed A"/>
              <w:noProof/>
            </w:rPr>
            <w:instrText xml:space="preserve"> </w:instrText>
          </w:r>
          <w:r>
            <w:rPr>
              <w:noProof/>
            </w:rPr>
            <w:instrText>\h</w:instrText>
          </w:r>
          <w:r>
            <w:rPr>
              <w:rFonts w:ascii="SchoolHouse Printed A" w:hAnsi="SchoolHouse Printed A" w:cs="SchoolHouse Printed A"/>
              <w:noProof/>
            </w:rPr>
            <w:instrText xml:space="preserve"> </w:instrText>
          </w:r>
          <w:r w:rsidR="00B24D95">
            <w:rPr>
              <w:noProof/>
            </w:rPr>
          </w:r>
          <w:r w:rsidR="000B6EAE">
            <w:rPr>
              <w:noProof/>
            </w:rPr>
            <w:fldChar w:fldCharType="separate"/>
          </w:r>
          <w:r w:rsidR="00B24D95">
            <w:rPr>
              <w:noProof/>
            </w:rPr>
            <w:t>8</w:t>
          </w:r>
          <w:r w:rsidR="000B6EAE">
            <w:rPr>
              <w:noProof/>
            </w:rPr>
            <w:fldChar w:fldCharType="end"/>
          </w:r>
        </w:p>
        <w:p w:rsidR="00561355" w:rsidRDefault="00561355">
          <w:pPr>
            <w:pStyle w:val="11"/>
            <w:tabs>
              <w:tab w:val="right" w:leader="dot" w:pos="9060"/>
            </w:tabs>
            <w:rPr>
              <w:rFonts w:eastAsiaTheme="minorEastAsia" w:cstheme="minorBidi"/>
              <w:b w:val="0"/>
              <w:noProof/>
              <w:kern w:val="2"/>
              <w:lang w:val="en-US"/>
            </w:rPr>
          </w:pPr>
          <w:r>
            <w:rPr>
              <w:rFonts w:hint="eastAsia"/>
              <w:noProof/>
            </w:rPr>
            <w:t>第五部・スケジューラーとうまく付き合う</w:t>
          </w:r>
          <w:r>
            <w:rPr>
              <w:noProof/>
            </w:rPr>
            <w:tab/>
          </w:r>
          <w:r w:rsidR="000B6EAE">
            <w:rPr>
              <w:noProof/>
            </w:rPr>
            <w:fldChar w:fldCharType="begin"/>
          </w:r>
          <w:r>
            <w:rPr>
              <w:rFonts w:ascii="SchoolHouse Printed A" w:hAnsi="SchoolHouse Printed A" w:cs="SchoolHouse Printed A"/>
              <w:noProof/>
            </w:rPr>
            <w:instrText xml:space="preserve"> </w:instrText>
          </w:r>
          <w:r>
            <w:rPr>
              <w:noProof/>
            </w:rPr>
            <w:instrText>PAGEREF</w:instrText>
          </w:r>
          <w:r>
            <w:rPr>
              <w:rFonts w:ascii="SchoolHouse Printed A" w:hAnsi="SchoolHouse Printed A" w:cs="SchoolHouse Printed A"/>
              <w:noProof/>
            </w:rPr>
            <w:instrText xml:space="preserve"> _</w:instrText>
          </w:r>
          <w:r>
            <w:rPr>
              <w:noProof/>
            </w:rPr>
            <w:instrText>Toc128637472</w:instrText>
          </w:r>
          <w:r>
            <w:rPr>
              <w:rFonts w:ascii="SchoolHouse Printed A" w:hAnsi="SchoolHouse Printed A" w:cs="SchoolHouse Printed A"/>
              <w:noProof/>
            </w:rPr>
            <w:instrText xml:space="preserve"> </w:instrText>
          </w:r>
          <w:r>
            <w:rPr>
              <w:noProof/>
            </w:rPr>
            <w:instrText>\h</w:instrText>
          </w:r>
          <w:r>
            <w:rPr>
              <w:rFonts w:ascii="SchoolHouse Printed A" w:hAnsi="SchoolHouse Printed A" w:cs="SchoolHouse Printed A"/>
              <w:noProof/>
            </w:rPr>
            <w:instrText xml:space="preserve"> </w:instrText>
          </w:r>
          <w:r w:rsidR="00B24D95">
            <w:rPr>
              <w:noProof/>
            </w:rPr>
          </w:r>
          <w:r w:rsidR="000B6EAE">
            <w:rPr>
              <w:noProof/>
            </w:rPr>
            <w:fldChar w:fldCharType="separate"/>
          </w:r>
          <w:r w:rsidR="00B24D95">
            <w:rPr>
              <w:noProof/>
            </w:rPr>
            <w:t>9</w:t>
          </w:r>
          <w:r w:rsidR="000B6EAE">
            <w:rPr>
              <w:noProof/>
            </w:rPr>
            <w:fldChar w:fldCharType="end"/>
          </w:r>
        </w:p>
        <w:p w:rsidR="00561355" w:rsidRDefault="00561355">
          <w:pPr>
            <w:pStyle w:val="21"/>
            <w:tabs>
              <w:tab w:val="right" w:leader="dot" w:pos="9060"/>
            </w:tabs>
            <w:rPr>
              <w:rFonts w:eastAsiaTheme="minorEastAsia" w:cstheme="minorBidi"/>
              <w:b w:val="0"/>
              <w:noProof/>
              <w:kern w:val="2"/>
              <w:sz w:val="24"/>
              <w:szCs w:val="24"/>
              <w:lang w:val="en-US"/>
            </w:rPr>
          </w:pPr>
          <w:r w:rsidRPr="00F36A3D">
            <w:rPr>
              <w:rFonts w:hint="eastAsia"/>
              <w:noProof/>
              <w:lang w:val="en-US"/>
            </w:rPr>
            <w:t>スケジューラーの役目</w:t>
          </w:r>
          <w:r>
            <w:rPr>
              <w:noProof/>
            </w:rPr>
            <w:tab/>
          </w:r>
          <w:r w:rsidR="000B6EAE">
            <w:rPr>
              <w:noProof/>
            </w:rPr>
            <w:fldChar w:fldCharType="begin"/>
          </w:r>
          <w:r>
            <w:rPr>
              <w:rFonts w:ascii="SchoolHouse Printed A" w:hAnsi="SchoolHouse Printed A" w:cs="SchoolHouse Printed A"/>
              <w:noProof/>
            </w:rPr>
            <w:instrText xml:space="preserve"> </w:instrText>
          </w:r>
          <w:r>
            <w:rPr>
              <w:noProof/>
            </w:rPr>
            <w:instrText>PAGEREF</w:instrText>
          </w:r>
          <w:r>
            <w:rPr>
              <w:rFonts w:ascii="SchoolHouse Printed A" w:hAnsi="SchoolHouse Printed A" w:cs="SchoolHouse Printed A"/>
              <w:noProof/>
            </w:rPr>
            <w:instrText xml:space="preserve"> _</w:instrText>
          </w:r>
          <w:r>
            <w:rPr>
              <w:noProof/>
            </w:rPr>
            <w:instrText>Toc128637473</w:instrText>
          </w:r>
          <w:r>
            <w:rPr>
              <w:rFonts w:ascii="SchoolHouse Printed A" w:hAnsi="SchoolHouse Printed A" w:cs="SchoolHouse Printed A"/>
              <w:noProof/>
            </w:rPr>
            <w:instrText xml:space="preserve"> </w:instrText>
          </w:r>
          <w:r>
            <w:rPr>
              <w:noProof/>
            </w:rPr>
            <w:instrText>\h</w:instrText>
          </w:r>
          <w:r>
            <w:rPr>
              <w:rFonts w:ascii="SchoolHouse Printed A" w:hAnsi="SchoolHouse Printed A" w:cs="SchoolHouse Printed A"/>
              <w:noProof/>
            </w:rPr>
            <w:instrText xml:space="preserve"> </w:instrText>
          </w:r>
          <w:r w:rsidR="00B24D95">
            <w:rPr>
              <w:noProof/>
            </w:rPr>
          </w:r>
          <w:r w:rsidR="000B6EAE">
            <w:rPr>
              <w:noProof/>
            </w:rPr>
            <w:fldChar w:fldCharType="separate"/>
          </w:r>
          <w:r w:rsidR="00B24D95">
            <w:rPr>
              <w:noProof/>
            </w:rPr>
            <w:t>9</w:t>
          </w:r>
          <w:r w:rsidR="000B6EAE">
            <w:rPr>
              <w:noProof/>
            </w:rPr>
            <w:fldChar w:fldCharType="end"/>
          </w:r>
        </w:p>
        <w:p w:rsidR="00561355" w:rsidRDefault="00561355">
          <w:pPr>
            <w:pStyle w:val="21"/>
            <w:tabs>
              <w:tab w:val="right" w:leader="dot" w:pos="9060"/>
            </w:tabs>
            <w:rPr>
              <w:rFonts w:eastAsiaTheme="minorEastAsia" w:cstheme="minorBidi"/>
              <w:b w:val="0"/>
              <w:noProof/>
              <w:kern w:val="2"/>
              <w:sz w:val="24"/>
              <w:szCs w:val="24"/>
              <w:lang w:val="en-US"/>
            </w:rPr>
          </w:pPr>
          <w:r w:rsidRPr="00F36A3D">
            <w:rPr>
              <w:rFonts w:hint="eastAsia"/>
              <w:noProof/>
              <w:lang w:val="en-US"/>
            </w:rPr>
            <w:t>スケジューラーと</w:t>
          </w:r>
          <w:r w:rsidRPr="00F36A3D">
            <w:rPr>
              <w:noProof/>
              <w:lang w:val="en-US"/>
            </w:rPr>
            <w:t>CPU</w:t>
          </w:r>
          <w:r w:rsidRPr="00F36A3D">
            <w:rPr>
              <w:rFonts w:hint="eastAsia"/>
              <w:noProof/>
              <w:lang w:val="en-US"/>
            </w:rPr>
            <w:t>使用率</w:t>
          </w:r>
          <w:r>
            <w:rPr>
              <w:noProof/>
            </w:rPr>
            <w:tab/>
          </w:r>
          <w:r w:rsidR="000B6EAE">
            <w:rPr>
              <w:noProof/>
            </w:rPr>
            <w:fldChar w:fldCharType="begin"/>
          </w:r>
          <w:r>
            <w:rPr>
              <w:rFonts w:ascii="SchoolHouse Printed A" w:hAnsi="SchoolHouse Printed A" w:cs="SchoolHouse Printed A"/>
              <w:noProof/>
            </w:rPr>
            <w:instrText xml:space="preserve"> </w:instrText>
          </w:r>
          <w:r>
            <w:rPr>
              <w:noProof/>
            </w:rPr>
            <w:instrText>PAGEREF</w:instrText>
          </w:r>
          <w:r>
            <w:rPr>
              <w:rFonts w:ascii="SchoolHouse Printed A" w:hAnsi="SchoolHouse Printed A" w:cs="SchoolHouse Printed A"/>
              <w:noProof/>
            </w:rPr>
            <w:instrText xml:space="preserve"> _</w:instrText>
          </w:r>
          <w:r>
            <w:rPr>
              <w:noProof/>
            </w:rPr>
            <w:instrText>Toc128637474</w:instrText>
          </w:r>
          <w:r>
            <w:rPr>
              <w:rFonts w:ascii="SchoolHouse Printed A" w:hAnsi="SchoolHouse Printed A" w:cs="SchoolHouse Printed A"/>
              <w:noProof/>
            </w:rPr>
            <w:instrText xml:space="preserve"> </w:instrText>
          </w:r>
          <w:r>
            <w:rPr>
              <w:noProof/>
            </w:rPr>
            <w:instrText>\h</w:instrText>
          </w:r>
          <w:r>
            <w:rPr>
              <w:rFonts w:ascii="SchoolHouse Printed A" w:hAnsi="SchoolHouse Printed A" w:cs="SchoolHouse Printed A"/>
              <w:noProof/>
            </w:rPr>
            <w:instrText xml:space="preserve"> </w:instrText>
          </w:r>
          <w:r w:rsidR="00B24D95">
            <w:rPr>
              <w:noProof/>
            </w:rPr>
          </w:r>
          <w:r w:rsidR="000B6EAE">
            <w:rPr>
              <w:noProof/>
            </w:rPr>
            <w:fldChar w:fldCharType="separate"/>
          </w:r>
          <w:r w:rsidR="00B24D95">
            <w:rPr>
              <w:noProof/>
            </w:rPr>
            <w:t>9</w:t>
          </w:r>
          <w:r w:rsidR="000B6EAE">
            <w:rPr>
              <w:noProof/>
            </w:rPr>
            <w:fldChar w:fldCharType="end"/>
          </w:r>
        </w:p>
        <w:p w:rsidR="00561355" w:rsidRDefault="00561355">
          <w:pPr>
            <w:pStyle w:val="21"/>
            <w:tabs>
              <w:tab w:val="right" w:leader="dot" w:pos="9060"/>
            </w:tabs>
            <w:rPr>
              <w:rFonts w:eastAsiaTheme="minorEastAsia" w:cstheme="minorBidi"/>
              <w:b w:val="0"/>
              <w:noProof/>
              <w:kern w:val="2"/>
              <w:sz w:val="24"/>
              <w:szCs w:val="24"/>
              <w:lang w:val="en-US"/>
            </w:rPr>
          </w:pPr>
          <w:r w:rsidRPr="00F36A3D">
            <w:rPr>
              <w:rFonts w:hint="eastAsia"/>
              <w:noProof/>
              <w:lang w:val="en-US"/>
            </w:rPr>
            <w:t>スケジューラーに制御が返らないとき</w:t>
          </w:r>
          <w:r>
            <w:rPr>
              <w:noProof/>
            </w:rPr>
            <w:tab/>
          </w:r>
          <w:r w:rsidR="000B6EAE">
            <w:rPr>
              <w:noProof/>
            </w:rPr>
            <w:fldChar w:fldCharType="begin"/>
          </w:r>
          <w:r>
            <w:rPr>
              <w:rFonts w:ascii="SchoolHouse Printed A" w:hAnsi="SchoolHouse Printed A" w:cs="SchoolHouse Printed A"/>
              <w:noProof/>
            </w:rPr>
            <w:instrText xml:space="preserve"> </w:instrText>
          </w:r>
          <w:r>
            <w:rPr>
              <w:noProof/>
            </w:rPr>
            <w:instrText>PAGEREF</w:instrText>
          </w:r>
          <w:r>
            <w:rPr>
              <w:rFonts w:ascii="SchoolHouse Printed A" w:hAnsi="SchoolHouse Printed A" w:cs="SchoolHouse Printed A"/>
              <w:noProof/>
            </w:rPr>
            <w:instrText xml:space="preserve"> _</w:instrText>
          </w:r>
          <w:r>
            <w:rPr>
              <w:noProof/>
            </w:rPr>
            <w:instrText>Toc128637475</w:instrText>
          </w:r>
          <w:r>
            <w:rPr>
              <w:rFonts w:ascii="SchoolHouse Printed A" w:hAnsi="SchoolHouse Printed A" w:cs="SchoolHouse Printed A"/>
              <w:noProof/>
            </w:rPr>
            <w:instrText xml:space="preserve"> </w:instrText>
          </w:r>
          <w:r>
            <w:rPr>
              <w:noProof/>
            </w:rPr>
            <w:instrText>\h</w:instrText>
          </w:r>
          <w:r>
            <w:rPr>
              <w:rFonts w:ascii="SchoolHouse Printed A" w:hAnsi="SchoolHouse Printed A" w:cs="SchoolHouse Printed A"/>
              <w:noProof/>
            </w:rPr>
            <w:instrText xml:space="preserve"> </w:instrText>
          </w:r>
          <w:r w:rsidR="00B24D95">
            <w:rPr>
              <w:noProof/>
            </w:rPr>
          </w:r>
          <w:r w:rsidR="000B6EAE">
            <w:rPr>
              <w:noProof/>
            </w:rPr>
            <w:fldChar w:fldCharType="separate"/>
          </w:r>
          <w:r w:rsidR="00B24D95">
            <w:rPr>
              <w:noProof/>
            </w:rPr>
            <w:t>9</w:t>
          </w:r>
          <w:r w:rsidR="000B6EAE">
            <w:rPr>
              <w:noProof/>
            </w:rPr>
            <w:fldChar w:fldCharType="end"/>
          </w:r>
        </w:p>
        <w:p w:rsidR="00561355" w:rsidRDefault="00561355">
          <w:pPr>
            <w:pStyle w:val="11"/>
            <w:tabs>
              <w:tab w:val="right" w:leader="dot" w:pos="9060"/>
            </w:tabs>
            <w:rPr>
              <w:rFonts w:eastAsiaTheme="minorEastAsia" w:cstheme="minorBidi"/>
              <w:b w:val="0"/>
              <w:noProof/>
              <w:kern w:val="2"/>
              <w:lang w:val="en-US"/>
            </w:rPr>
          </w:pPr>
          <w:r>
            <w:rPr>
              <w:rFonts w:hint="eastAsia"/>
              <w:noProof/>
            </w:rPr>
            <w:t>第六部・スタックの話</w:t>
          </w:r>
          <w:r>
            <w:rPr>
              <w:noProof/>
            </w:rPr>
            <w:tab/>
          </w:r>
          <w:r w:rsidR="000B6EAE">
            <w:rPr>
              <w:noProof/>
            </w:rPr>
            <w:fldChar w:fldCharType="begin"/>
          </w:r>
          <w:r>
            <w:rPr>
              <w:rFonts w:ascii="SchoolHouse Printed A" w:hAnsi="SchoolHouse Printed A" w:cs="SchoolHouse Printed A"/>
              <w:noProof/>
            </w:rPr>
            <w:instrText xml:space="preserve"> </w:instrText>
          </w:r>
          <w:r>
            <w:rPr>
              <w:noProof/>
            </w:rPr>
            <w:instrText>PAGEREF</w:instrText>
          </w:r>
          <w:r>
            <w:rPr>
              <w:rFonts w:ascii="SchoolHouse Printed A" w:hAnsi="SchoolHouse Printed A" w:cs="SchoolHouse Printed A"/>
              <w:noProof/>
            </w:rPr>
            <w:instrText xml:space="preserve"> _</w:instrText>
          </w:r>
          <w:r>
            <w:rPr>
              <w:noProof/>
            </w:rPr>
            <w:instrText>Toc128637476</w:instrText>
          </w:r>
          <w:r>
            <w:rPr>
              <w:rFonts w:ascii="SchoolHouse Printed A" w:hAnsi="SchoolHouse Printed A" w:cs="SchoolHouse Printed A"/>
              <w:noProof/>
            </w:rPr>
            <w:instrText xml:space="preserve"> </w:instrText>
          </w:r>
          <w:r>
            <w:rPr>
              <w:noProof/>
            </w:rPr>
            <w:instrText>\h</w:instrText>
          </w:r>
          <w:r>
            <w:rPr>
              <w:rFonts w:ascii="SchoolHouse Printed A" w:hAnsi="SchoolHouse Printed A" w:cs="SchoolHouse Printed A"/>
              <w:noProof/>
            </w:rPr>
            <w:instrText xml:space="preserve"> </w:instrText>
          </w:r>
          <w:r w:rsidR="00B24D95">
            <w:rPr>
              <w:noProof/>
            </w:rPr>
          </w:r>
          <w:r w:rsidR="000B6EAE">
            <w:rPr>
              <w:noProof/>
            </w:rPr>
            <w:fldChar w:fldCharType="separate"/>
          </w:r>
          <w:r w:rsidR="00B24D95">
            <w:rPr>
              <w:noProof/>
            </w:rPr>
            <w:t>10</w:t>
          </w:r>
          <w:r w:rsidR="000B6EAE">
            <w:rPr>
              <w:noProof/>
            </w:rPr>
            <w:fldChar w:fldCharType="end"/>
          </w:r>
        </w:p>
        <w:p w:rsidR="00561355" w:rsidRDefault="00561355">
          <w:pPr>
            <w:pStyle w:val="21"/>
            <w:tabs>
              <w:tab w:val="right" w:leader="dot" w:pos="9060"/>
            </w:tabs>
            <w:rPr>
              <w:rFonts w:eastAsiaTheme="minorEastAsia" w:cstheme="minorBidi"/>
              <w:b w:val="0"/>
              <w:noProof/>
              <w:kern w:val="2"/>
              <w:sz w:val="24"/>
              <w:szCs w:val="24"/>
              <w:lang w:val="en-US"/>
            </w:rPr>
          </w:pPr>
          <w:r w:rsidRPr="00F36A3D">
            <w:rPr>
              <w:rFonts w:hint="eastAsia"/>
              <w:noProof/>
              <w:lang w:val="en-US"/>
            </w:rPr>
            <w:t>クライアントプロセスのプリエンプティブスレッド</w:t>
          </w:r>
          <w:r>
            <w:rPr>
              <w:noProof/>
            </w:rPr>
            <w:tab/>
          </w:r>
          <w:r w:rsidR="000B6EAE">
            <w:rPr>
              <w:noProof/>
            </w:rPr>
            <w:fldChar w:fldCharType="begin"/>
          </w:r>
          <w:r>
            <w:rPr>
              <w:rFonts w:ascii="SchoolHouse Printed A" w:hAnsi="SchoolHouse Printed A" w:cs="SchoolHouse Printed A"/>
              <w:noProof/>
            </w:rPr>
            <w:instrText xml:space="preserve"> </w:instrText>
          </w:r>
          <w:r>
            <w:rPr>
              <w:noProof/>
            </w:rPr>
            <w:instrText>PAGEREF</w:instrText>
          </w:r>
          <w:r>
            <w:rPr>
              <w:rFonts w:ascii="SchoolHouse Printed A" w:hAnsi="SchoolHouse Printed A" w:cs="SchoolHouse Printed A"/>
              <w:noProof/>
            </w:rPr>
            <w:instrText xml:space="preserve"> _</w:instrText>
          </w:r>
          <w:r>
            <w:rPr>
              <w:noProof/>
            </w:rPr>
            <w:instrText>Toc128637477</w:instrText>
          </w:r>
          <w:r>
            <w:rPr>
              <w:rFonts w:ascii="SchoolHouse Printed A" w:hAnsi="SchoolHouse Printed A" w:cs="SchoolHouse Printed A"/>
              <w:noProof/>
            </w:rPr>
            <w:instrText xml:space="preserve"> </w:instrText>
          </w:r>
          <w:r>
            <w:rPr>
              <w:noProof/>
            </w:rPr>
            <w:instrText>\h</w:instrText>
          </w:r>
          <w:r>
            <w:rPr>
              <w:rFonts w:ascii="SchoolHouse Printed A" w:hAnsi="SchoolHouse Printed A" w:cs="SchoolHouse Printed A"/>
              <w:noProof/>
            </w:rPr>
            <w:instrText xml:space="preserve"> </w:instrText>
          </w:r>
          <w:r w:rsidR="00B24D95">
            <w:rPr>
              <w:noProof/>
            </w:rPr>
          </w:r>
          <w:r w:rsidR="000B6EAE">
            <w:rPr>
              <w:noProof/>
            </w:rPr>
            <w:fldChar w:fldCharType="separate"/>
          </w:r>
          <w:r w:rsidR="00B24D95">
            <w:rPr>
              <w:noProof/>
            </w:rPr>
            <w:t>10</w:t>
          </w:r>
          <w:r w:rsidR="000B6EAE">
            <w:rPr>
              <w:noProof/>
            </w:rPr>
            <w:fldChar w:fldCharType="end"/>
          </w:r>
        </w:p>
        <w:p w:rsidR="00561355" w:rsidRDefault="00561355">
          <w:pPr>
            <w:pStyle w:val="21"/>
            <w:tabs>
              <w:tab w:val="right" w:leader="dot" w:pos="9060"/>
            </w:tabs>
            <w:rPr>
              <w:rFonts w:eastAsiaTheme="minorEastAsia" w:cstheme="minorBidi"/>
              <w:b w:val="0"/>
              <w:noProof/>
              <w:kern w:val="2"/>
              <w:sz w:val="24"/>
              <w:szCs w:val="24"/>
              <w:lang w:val="en-US"/>
            </w:rPr>
          </w:pPr>
          <w:r w:rsidRPr="00F36A3D">
            <w:rPr>
              <w:rFonts w:hint="eastAsia"/>
              <w:noProof/>
              <w:lang w:val="en-US"/>
            </w:rPr>
            <w:t>その他のプリエンプティブスレッド</w:t>
          </w:r>
          <w:r>
            <w:rPr>
              <w:noProof/>
            </w:rPr>
            <w:tab/>
          </w:r>
          <w:r w:rsidR="000B6EAE">
            <w:rPr>
              <w:noProof/>
            </w:rPr>
            <w:fldChar w:fldCharType="begin"/>
          </w:r>
          <w:r>
            <w:rPr>
              <w:rFonts w:ascii="SchoolHouse Printed A" w:hAnsi="SchoolHouse Printed A" w:cs="SchoolHouse Printed A"/>
              <w:noProof/>
            </w:rPr>
            <w:instrText xml:space="preserve"> </w:instrText>
          </w:r>
          <w:r>
            <w:rPr>
              <w:noProof/>
            </w:rPr>
            <w:instrText>PAGEREF</w:instrText>
          </w:r>
          <w:r>
            <w:rPr>
              <w:rFonts w:ascii="SchoolHouse Printed A" w:hAnsi="SchoolHouse Printed A" w:cs="SchoolHouse Printed A"/>
              <w:noProof/>
            </w:rPr>
            <w:instrText xml:space="preserve"> _</w:instrText>
          </w:r>
          <w:r>
            <w:rPr>
              <w:noProof/>
            </w:rPr>
            <w:instrText>Toc128637478</w:instrText>
          </w:r>
          <w:r>
            <w:rPr>
              <w:rFonts w:ascii="SchoolHouse Printed A" w:hAnsi="SchoolHouse Printed A" w:cs="SchoolHouse Printed A"/>
              <w:noProof/>
            </w:rPr>
            <w:instrText xml:space="preserve"> </w:instrText>
          </w:r>
          <w:r>
            <w:rPr>
              <w:noProof/>
            </w:rPr>
            <w:instrText>\h</w:instrText>
          </w:r>
          <w:r>
            <w:rPr>
              <w:rFonts w:ascii="SchoolHouse Printed A" w:hAnsi="SchoolHouse Printed A" w:cs="SchoolHouse Printed A"/>
              <w:noProof/>
            </w:rPr>
            <w:instrText xml:space="preserve"> </w:instrText>
          </w:r>
          <w:r w:rsidR="00B24D95">
            <w:rPr>
              <w:noProof/>
            </w:rPr>
          </w:r>
          <w:r w:rsidR="000B6EAE">
            <w:rPr>
              <w:noProof/>
            </w:rPr>
            <w:fldChar w:fldCharType="separate"/>
          </w:r>
          <w:r w:rsidR="00B24D95">
            <w:rPr>
              <w:noProof/>
            </w:rPr>
            <w:t>10</w:t>
          </w:r>
          <w:r w:rsidR="000B6EAE">
            <w:rPr>
              <w:noProof/>
            </w:rPr>
            <w:fldChar w:fldCharType="end"/>
          </w:r>
        </w:p>
        <w:p w:rsidR="00561355" w:rsidRDefault="00561355">
          <w:pPr>
            <w:pStyle w:val="21"/>
            <w:tabs>
              <w:tab w:val="right" w:leader="dot" w:pos="9060"/>
            </w:tabs>
            <w:rPr>
              <w:rFonts w:eastAsiaTheme="minorEastAsia" w:cstheme="minorBidi"/>
              <w:b w:val="0"/>
              <w:noProof/>
              <w:kern w:val="2"/>
              <w:sz w:val="24"/>
              <w:szCs w:val="24"/>
              <w:lang w:val="en-US"/>
            </w:rPr>
          </w:pPr>
          <w:r w:rsidRPr="00F36A3D">
            <w:rPr>
              <w:rFonts w:hint="eastAsia"/>
              <w:noProof/>
              <w:lang w:val="en-US"/>
            </w:rPr>
            <w:t>クライアントプロセスのコオペラティブスレッド</w:t>
          </w:r>
          <w:r>
            <w:rPr>
              <w:noProof/>
            </w:rPr>
            <w:tab/>
          </w:r>
          <w:r w:rsidR="000B6EAE">
            <w:rPr>
              <w:noProof/>
            </w:rPr>
            <w:fldChar w:fldCharType="begin"/>
          </w:r>
          <w:r>
            <w:rPr>
              <w:rFonts w:ascii="SchoolHouse Printed A" w:hAnsi="SchoolHouse Printed A" w:cs="SchoolHouse Printed A"/>
              <w:noProof/>
            </w:rPr>
            <w:instrText xml:space="preserve"> </w:instrText>
          </w:r>
          <w:r>
            <w:rPr>
              <w:noProof/>
            </w:rPr>
            <w:instrText>PAGEREF</w:instrText>
          </w:r>
          <w:r>
            <w:rPr>
              <w:rFonts w:ascii="SchoolHouse Printed A" w:hAnsi="SchoolHouse Printed A" w:cs="SchoolHouse Printed A"/>
              <w:noProof/>
            </w:rPr>
            <w:instrText xml:space="preserve"> _</w:instrText>
          </w:r>
          <w:r>
            <w:rPr>
              <w:noProof/>
            </w:rPr>
            <w:instrText>Toc128637479</w:instrText>
          </w:r>
          <w:r>
            <w:rPr>
              <w:rFonts w:ascii="SchoolHouse Printed A" w:hAnsi="SchoolHouse Printed A" w:cs="SchoolHouse Printed A"/>
              <w:noProof/>
            </w:rPr>
            <w:instrText xml:space="preserve"> </w:instrText>
          </w:r>
          <w:r>
            <w:rPr>
              <w:noProof/>
            </w:rPr>
            <w:instrText>\h</w:instrText>
          </w:r>
          <w:r>
            <w:rPr>
              <w:rFonts w:ascii="SchoolHouse Printed A" w:hAnsi="SchoolHouse Printed A" w:cs="SchoolHouse Printed A"/>
              <w:noProof/>
            </w:rPr>
            <w:instrText xml:space="preserve"> </w:instrText>
          </w:r>
          <w:r w:rsidR="00B24D95">
            <w:rPr>
              <w:noProof/>
            </w:rPr>
          </w:r>
          <w:r w:rsidR="000B6EAE">
            <w:rPr>
              <w:noProof/>
            </w:rPr>
            <w:fldChar w:fldCharType="separate"/>
          </w:r>
          <w:r w:rsidR="00B24D95">
            <w:rPr>
              <w:noProof/>
            </w:rPr>
            <w:t>10</w:t>
          </w:r>
          <w:r w:rsidR="000B6EAE">
            <w:rPr>
              <w:noProof/>
            </w:rPr>
            <w:fldChar w:fldCharType="end"/>
          </w:r>
        </w:p>
        <w:p w:rsidR="00561355" w:rsidRDefault="00561355">
          <w:pPr>
            <w:pStyle w:val="21"/>
            <w:tabs>
              <w:tab w:val="right" w:leader="dot" w:pos="9060"/>
            </w:tabs>
            <w:rPr>
              <w:rFonts w:eastAsiaTheme="minorEastAsia" w:cstheme="minorBidi"/>
              <w:b w:val="0"/>
              <w:noProof/>
              <w:kern w:val="2"/>
              <w:sz w:val="24"/>
              <w:szCs w:val="24"/>
              <w:lang w:val="en-US"/>
            </w:rPr>
          </w:pPr>
          <w:r w:rsidRPr="00F36A3D">
            <w:rPr>
              <w:rFonts w:hint="eastAsia"/>
              <w:noProof/>
              <w:lang w:val="en-US"/>
            </w:rPr>
            <w:t>その他のコオペラティブスレッド</w:t>
          </w:r>
          <w:r>
            <w:rPr>
              <w:noProof/>
            </w:rPr>
            <w:tab/>
          </w:r>
          <w:r w:rsidR="000B6EAE">
            <w:rPr>
              <w:noProof/>
            </w:rPr>
            <w:fldChar w:fldCharType="begin"/>
          </w:r>
          <w:r>
            <w:rPr>
              <w:rFonts w:ascii="SchoolHouse Printed A" w:hAnsi="SchoolHouse Printed A" w:cs="SchoolHouse Printed A"/>
              <w:noProof/>
            </w:rPr>
            <w:instrText xml:space="preserve"> </w:instrText>
          </w:r>
          <w:r>
            <w:rPr>
              <w:noProof/>
            </w:rPr>
            <w:instrText>PAGEREF</w:instrText>
          </w:r>
          <w:r>
            <w:rPr>
              <w:rFonts w:ascii="SchoolHouse Printed A" w:hAnsi="SchoolHouse Printed A" w:cs="SchoolHouse Printed A"/>
              <w:noProof/>
            </w:rPr>
            <w:instrText xml:space="preserve"> _</w:instrText>
          </w:r>
          <w:r>
            <w:rPr>
              <w:noProof/>
            </w:rPr>
            <w:instrText>Toc128637480</w:instrText>
          </w:r>
          <w:r>
            <w:rPr>
              <w:rFonts w:ascii="SchoolHouse Printed A" w:hAnsi="SchoolHouse Printed A" w:cs="SchoolHouse Printed A"/>
              <w:noProof/>
            </w:rPr>
            <w:instrText xml:space="preserve"> </w:instrText>
          </w:r>
          <w:r>
            <w:rPr>
              <w:noProof/>
            </w:rPr>
            <w:instrText>\h</w:instrText>
          </w:r>
          <w:r>
            <w:rPr>
              <w:rFonts w:ascii="SchoolHouse Printed A" w:hAnsi="SchoolHouse Printed A" w:cs="SchoolHouse Printed A"/>
              <w:noProof/>
            </w:rPr>
            <w:instrText xml:space="preserve"> </w:instrText>
          </w:r>
          <w:r w:rsidR="00B24D95">
            <w:rPr>
              <w:noProof/>
            </w:rPr>
          </w:r>
          <w:r w:rsidR="000B6EAE">
            <w:rPr>
              <w:noProof/>
            </w:rPr>
            <w:fldChar w:fldCharType="separate"/>
          </w:r>
          <w:r w:rsidR="00B24D95">
            <w:rPr>
              <w:noProof/>
            </w:rPr>
            <w:t>10</w:t>
          </w:r>
          <w:r w:rsidR="000B6EAE">
            <w:rPr>
              <w:noProof/>
            </w:rPr>
            <w:fldChar w:fldCharType="end"/>
          </w:r>
        </w:p>
        <w:p w:rsidR="00561355" w:rsidRDefault="00561355">
          <w:pPr>
            <w:pStyle w:val="11"/>
            <w:tabs>
              <w:tab w:val="right" w:leader="dot" w:pos="9060"/>
            </w:tabs>
            <w:rPr>
              <w:rFonts w:eastAsiaTheme="minorEastAsia" w:cstheme="minorBidi"/>
              <w:b w:val="0"/>
              <w:noProof/>
              <w:kern w:val="2"/>
              <w:lang w:val="en-US"/>
            </w:rPr>
          </w:pPr>
          <w:r>
            <w:rPr>
              <w:rFonts w:hint="eastAsia"/>
              <w:noProof/>
            </w:rPr>
            <w:t>第七部・パラダイムシフト</w:t>
          </w:r>
          <w:r>
            <w:rPr>
              <w:noProof/>
            </w:rPr>
            <w:tab/>
          </w:r>
          <w:r w:rsidR="000B6EAE">
            <w:rPr>
              <w:noProof/>
            </w:rPr>
            <w:fldChar w:fldCharType="begin"/>
          </w:r>
          <w:r>
            <w:rPr>
              <w:rFonts w:ascii="SchoolHouse Printed A" w:hAnsi="SchoolHouse Printed A" w:cs="SchoolHouse Printed A"/>
              <w:noProof/>
            </w:rPr>
            <w:instrText xml:space="preserve"> </w:instrText>
          </w:r>
          <w:r>
            <w:rPr>
              <w:noProof/>
            </w:rPr>
            <w:instrText>PAGEREF</w:instrText>
          </w:r>
          <w:r>
            <w:rPr>
              <w:rFonts w:ascii="SchoolHouse Printed A" w:hAnsi="SchoolHouse Printed A" w:cs="SchoolHouse Printed A"/>
              <w:noProof/>
            </w:rPr>
            <w:instrText xml:space="preserve"> _</w:instrText>
          </w:r>
          <w:r>
            <w:rPr>
              <w:noProof/>
            </w:rPr>
            <w:instrText>Toc128637481</w:instrText>
          </w:r>
          <w:r>
            <w:rPr>
              <w:rFonts w:ascii="SchoolHouse Printed A" w:hAnsi="SchoolHouse Printed A" w:cs="SchoolHouse Printed A"/>
              <w:noProof/>
            </w:rPr>
            <w:instrText xml:space="preserve"> </w:instrText>
          </w:r>
          <w:r>
            <w:rPr>
              <w:noProof/>
            </w:rPr>
            <w:instrText>\h</w:instrText>
          </w:r>
          <w:r>
            <w:rPr>
              <w:rFonts w:ascii="SchoolHouse Printed A" w:hAnsi="SchoolHouse Printed A" w:cs="SchoolHouse Printed A"/>
              <w:noProof/>
            </w:rPr>
            <w:instrText xml:space="preserve"> </w:instrText>
          </w:r>
          <w:r w:rsidR="00B24D95">
            <w:rPr>
              <w:noProof/>
            </w:rPr>
          </w:r>
          <w:r w:rsidR="000B6EAE">
            <w:rPr>
              <w:noProof/>
            </w:rPr>
            <w:fldChar w:fldCharType="separate"/>
          </w:r>
          <w:r w:rsidR="00B24D95">
            <w:rPr>
              <w:noProof/>
            </w:rPr>
            <w:t>12</w:t>
          </w:r>
          <w:r w:rsidR="000B6EAE">
            <w:rPr>
              <w:noProof/>
            </w:rPr>
            <w:fldChar w:fldCharType="end"/>
          </w:r>
        </w:p>
        <w:p w:rsidR="00561355" w:rsidRDefault="00561355">
          <w:pPr>
            <w:pStyle w:val="21"/>
            <w:tabs>
              <w:tab w:val="right" w:leader="dot" w:pos="9060"/>
            </w:tabs>
            <w:rPr>
              <w:rFonts w:eastAsiaTheme="minorEastAsia" w:cstheme="minorBidi"/>
              <w:b w:val="0"/>
              <w:noProof/>
              <w:kern w:val="2"/>
              <w:sz w:val="24"/>
              <w:szCs w:val="24"/>
              <w:lang w:val="en-US"/>
            </w:rPr>
          </w:pPr>
          <w:r w:rsidRPr="00F36A3D">
            <w:rPr>
              <w:rFonts w:hint="eastAsia"/>
              <w:noProof/>
              <w:lang w:val="en-US"/>
            </w:rPr>
            <w:t>その役目を終え</w:t>
          </w:r>
          <w:r w:rsidRPr="00F36A3D">
            <w:rPr>
              <w:noProof/>
              <w:lang w:val="en-US"/>
            </w:rPr>
            <w:t>,</w:t>
          </w:r>
          <w:r w:rsidRPr="00F36A3D">
            <w:rPr>
              <w:rFonts w:ascii="SchoolHouse Printed A" w:hAnsi="SchoolHouse Printed A" w:cs="SchoolHouse Printed A"/>
              <w:noProof/>
              <w:lang w:val="en-US"/>
            </w:rPr>
            <w:t xml:space="preserve"> </w:t>
          </w:r>
          <w:r w:rsidRPr="00F36A3D">
            <w:rPr>
              <w:rFonts w:hint="eastAsia"/>
              <w:noProof/>
              <w:lang w:val="en-US"/>
            </w:rPr>
            <w:t>もはや必須ではなくなったもの</w:t>
          </w:r>
          <w:r>
            <w:rPr>
              <w:noProof/>
            </w:rPr>
            <w:tab/>
          </w:r>
          <w:r w:rsidR="000B6EAE">
            <w:rPr>
              <w:noProof/>
            </w:rPr>
            <w:fldChar w:fldCharType="begin"/>
          </w:r>
          <w:r>
            <w:rPr>
              <w:rFonts w:ascii="SchoolHouse Printed A" w:hAnsi="SchoolHouse Printed A" w:cs="SchoolHouse Printed A"/>
              <w:noProof/>
            </w:rPr>
            <w:instrText xml:space="preserve"> </w:instrText>
          </w:r>
          <w:r>
            <w:rPr>
              <w:noProof/>
            </w:rPr>
            <w:instrText>PAGEREF</w:instrText>
          </w:r>
          <w:r>
            <w:rPr>
              <w:rFonts w:ascii="SchoolHouse Printed A" w:hAnsi="SchoolHouse Printed A" w:cs="SchoolHouse Printed A"/>
              <w:noProof/>
            </w:rPr>
            <w:instrText xml:space="preserve"> _</w:instrText>
          </w:r>
          <w:r>
            <w:rPr>
              <w:noProof/>
            </w:rPr>
            <w:instrText>Toc128637482</w:instrText>
          </w:r>
          <w:r>
            <w:rPr>
              <w:rFonts w:ascii="SchoolHouse Printed A" w:hAnsi="SchoolHouse Printed A" w:cs="SchoolHouse Printed A"/>
              <w:noProof/>
            </w:rPr>
            <w:instrText xml:space="preserve"> </w:instrText>
          </w:r>
          <w:r>
            <w:rPr>
              <w:noProof/>
            </w:rPr>
            <w:instrText>\h</w:instrText>
          </w:r>
          <w:r>
            <w:rPr>
              <w:rFonts w:ascii="SchoolHouse Printed A" w:hAnsi="SchoolHouse Printed A" w:cs="SchoolHouse Printed A"/>
              <w:noProof/>
            </w:rPr>
            <w:instrText xml:space="preserve"> </w:instrText>
          </w:r>
          <w:r w:rsidR="00B24D95">
            <w:rPr>
              <w:noProof/>
            </w:rPr>
          </w:r>
          <w:r w:rsidR="000B6EAE">
            <w:rPr>
              <w:noProof/>
            </w:rPr>
            <w:fldChar w:fldCharType="separate"/>
          </w:r>
          <w:r w:rsidR="00B24D95">
            <w:rPr>
              <w:noProof/>
            </w:rPr>
            <w:t>12</w:t>
          </w:r>
          <w:r w:rsidR="000B6EAE">
            <w:rPr>
              <w:noProof/>
            </w:rPr>
            <w:fldChar w:fldCharType="end"/>
          </w:r>
        </w:p>
        <w:p w:rsidR="00561355" w:rsidRDefault="00561355">
          <w:pPr>
            <w:pStyle w:val="21"/>
            <w:tabs>
              <w:tab w:val="right" w:leader="dot" w:pos="9060"/>
            </w:tabs>
            <w:rPr>
              <w:rFonts w:eastAsiaTheme="minorEastAsia" w:cstheme="minorBidi"/>
              <w:b w:val="0"/>
              <w:noProof/>
              <w:kern w:val="2"/>
              <w:sz w:val="24"/>
              <w:szCs w:val="24"/>
              <w:lang w:val="en-US"/>
            </w:rPr>
          </w:pPr>
          <w:r w:rsidRPr="00F36A3D">
            <w:rPr>
              <w:rFonts w:hint="eastAsia"/>
              <w:noProof/>
              <w:lang w:val="en-US"/>
            </w:rPr>
            <w:t>公式に廃止予定が発表されており</w:t>
          </w:r>
          <w:r w:rsidRPr="00F36A3D">
            <w:rPr>
              <w:noProof/>
              <w:lang w:val="en-US"/>
            </w:rPr>
            <w:t>,</w:t>
          </w:r>
          <w:r w:rsidRPr="00F36A3D">
            <w:rPr>
              <w:rFonts w:ascii="SchoolHouse Printed A" w:hAnsi="SchoolHouse Printed A" w:cs="SchoolHouse Printed A"/>
              <w:noProof/>
              <w:lang w:val="en-US"/>
            </w:rPr>
            <w:t xml:space="preserve"> </w:t>
          </w:r>
          <w:r w:rsidRPr="00F36A3D">
            <w:rPr>
              <w:rFonts w:hint="eastAsia"/>
              <w:noProof/>
              <w:lang w:val="en-US"/>
            </w:rPr>
            <w:t>使用を控えるべきもの</w:t>
          </w:r>
          <w:r>
            <w:rPr>
              <w:noProof/>
            </w:rPr>
            <w:tab/>
          </w:r>
          <w:r w:rsidR="000B6EAE">
            <w:rPr>
              <w:noProof/>
            </w:rPr>
            <w:fldChar w:fldCharType="begin"/>
          </w:r>
          <w:r>
            <w:rPr>
              <w:rFonts w:ascii="SchoolHouse Printed A" w:hAnsi="SchoolHouse Printed A" w:cs="SchoolHouse Printed A"/>
              <w:noProof/>
            </w:rPr>
            <w:instrText xml:space="preserve"> </w:instrText>
          </w:r>
          <w:r>
            <w:rPr>
              <w:noProof/>
            </w:rPr>
            <w:instrText>PAGEREF</w:instrText>
          </w:r>
          <w:r>
            <w:rPr>
              <w:rFonts w:ascii="SchoolHouse Printed A" w:hAnsi="SchoolHouse Printed A" w:cs="SchoolHouse Printed A"/>
              <w:noProof/>
            </w:rPr>
            <w:instrText xml:space="preserve"> _</w:instrText>
          </w:r>
          <w:r>
            <w:rPr>
              <w:noProof/>
            </w:rPr>
            <w:instrText>Toc128637483</w:instrText>
          </w:r>
          <w:r>
            <w:rPr>
              <w:rFonts w:ascii="SchoolHouse Printed A" w:hAnsi="SchoolHouse Printed A" w:cs="SchoolHouse Printed A"/>
              <w:noProof/>
            </w:rPr>
            <w:instrText xml:space="preserve"> </w:instrText>
          </w:r>
          <w:r>
            <w:rPr>
              <w:noProof/>
            </w:rPr>
            <w:instrText>\h</w:instrText>
          </w:r>
          <w:r>
            <w:rPr>
              <w:rFonts w:ascii="SchoolHouse Printed A" w:hAnsi="SchoolHouse Printed A" w:cs="SchoolHouse Printed A"/>
              <w:noProof/>
            </w:rPr>
            <w:instrText xml:space="preserve"> </w:instrText>
          </w:r>
          <w:r w:rsidR="00B24D95">
            <w:rPr>
              <w:noProof/>
            </w:rPr>
          </w:r>
          <w:r w:rsidR="000B6EAE">
            <w:rPr>
              <w:noProof/>
            </w:rPr>
            <w:fldChar w:fldCharType="separate"/>
          </w:r>
          <w:r w:rsidR="00B24D95">
            <w:rPr>
              <w:noProof/>
            </w:rPr>
            <w:t>12</w:t>
          </w:r>
          <w:r w:rsidR="000B6EAE">
            <w:rPr>
              <w:noProof/>
            </w:rPr>
            <w:fldChar w:fldCharType="end"/>
          </w:r>
        </w:p>
        <w:p w:rsidR="00CD0E9A" w:rsidRDefault="000B6EAE">
          <w:pPr>
            <w:rPr>
              <w:lang w:eastAsia="ja-JP"/>
            </w:rPr>
          </w:pPr>
          <w:r>
            <w:rPr>
              <w:lang w:eastAsia="ja-JP"/>
            </w:rPr>
            <w:fldChar w:fldCharType="end"/>
          </w:r>
        </w:p>
      </w:sdtContent>
    </w:sdt>
    <w:p w:rsidR="005D261F" w:rsidRDefault="00CD0E9A">
      <w:pPr>
        <w:rPr>
          <w:lang w:val="en-US" w:eastAsia="ja-JP"/>
        </w:rPr>
      </w:pPr>
      <w:r>
        <w:rPr>
          <w:lang w:eastAsia="ja-JP"/>
        </w:rPr>
        <w:br w:type="page"/>
      </w:r>
    </w:p>
    <w:p w:rsidR="005D261F" w:rsidRDefault="005D261F" w:rsidP="005D261F">
      <w:pPr>
        <w:pStyle w:val="1"/>
        <w:rPr>
          <w:lang w:eastAsia="ja-JP"/>
        </w:rPr>
      </w:pPr>
      <w:bookmarkStart w:id="1" w:name="_Toc227643885"/>
      <w:bookmarkStart w:id="2" w:name="_Toc128637456"/>
      <w:r>
        <w:rPr>
          <w:rFonts w:hint="eastAsia"/>
          <w:lang w:eastAsia="ja-JP"/>
        </w:rPr>
        <w:t>第一部・クライアントサーバー</w:t>
      </w:r>
      <w:bookmarkEnd w:id="1"/>
      <w:r>
        <w:rPr>
          <w:rFonts w:hint="eastAsia"/>
          <w:lang w:eastAsia="ja-JP"/>
        </w:rPr>
        <w:t>モデルの解析</w:t>
      </w:r>
      <w:bookmarkEnd w:id="2"/>
    </w:p>
    <w:p w:rsidR="005D261F" w:rsidRPr="00E96BE8" w:rsidRDefault="005D261F" w:rsidP="005D261F">
      <w:pPr>
        <w:pStyle w:val="2"/>
        <w:rPr>
          <w:lang w:val="en-US" w:eastAsia="ja-JP"/>
        </w:rPr>
      </w:pPr>
      <w:bookmarkStart w:id="3" w:name="_Toc227643886"/>
      <w:bookmarkStart w:id="4" w:name="_Toc128637457"/>
      <w:r>
        <w:rPr>
          <w:rFonts w:hint="eastAsia"/>
          <w:lang w:val="en-US" w:eastAsia="ja-JP"/>
        </w:rPr>
        <w:t>双子（ときには三つ子）のプロセス達</w:t>
      </w:r>
      <w:bookmarkEnd w:id="3"/>
      <w:bookmarkEnd w:id="4"/>
    </w:p>
    <w:p w:rsidR="00B75A55" w:rsidRDefault="00913FA9" w:rsidP="00B75A55">
      <w:pPr>
        <w:rPr>
          <w:lang w:eastAsia="ja-JP"/>
        </w:rPr>
      </w:pPr>
      <w:r>
        <w:rPr>
          <w:rFonts w:hint="eastAsia"/>
          <w:lang w:eastAsia="ja-JP"/>
        </w:rPr>
        <w:t>クライアント</w:t>
      </w:r>
      <w:r w:rsidR="005D261F">
        <w:rPr>
          <w:rFonts w:hint="eastAsia"/>
          <w:lang w:eastAsia="ja-JP"/>
        </w:rPr>
        <w:t>のグローバル（つまりローカルではない）プロセスは</w:t>
      </w:r>
      <w:r w:rsidR="00561355">
        <w:rPr>
          <w:rFonts w:hint="eastAsia"/>
          <w:lang w:eastAsia="ja-JP"/>
        </w:rPr>
        <w:t xml:space="preserve">, </w:t>
      </w:r>
      <w:r w:rsidR="005D261F">
        <w:rPr>
          <w:rFonts w:hint="eastAsia"/>
          <w:lang w:eastAsia="ja-JP"/>
        </w:rPr>
        <w:t>必ずサーバーサイドのツインプロセス（この文脈における「プロセス」とは</w:t>
      </w:r>
      <w:r w:rsidR="00561355">
        <w:rPr>
          <w:rFonts w:hint="eastAsia"/>
          <w:lang w:eastAsia="ja-JP"/>
        </w:rPr>
        <w:t xml:space="preserve">, </w:t>
      </w:r>
      <w:r w:rsidR="005D261F">
        <w:rPr>
          <w:lang w:eastAsia="ja-JP"/>
        </w:rPr>
        <w:t>OS</w:t>
      </w:r>
      <w:r w:rsidR="005D261F">
        <w:rPr>
          <w:rFonts w:hint="eastAsia"/>
          <w:lang w:eastAsia="ja-JP"/>
        </w:rPr>
        <w:t>のプロセスではなく</w:t>
      </w:r>
      <w:r w:rsidR="005D261F">
        <w:rPr>
          <w:lang w:eastAsia="ja-JP"/>
        </w:rPr>
        <w:t>4D</w:t>
      </w:r>
      <w:r w:rsidR="005D261F">
        <w:rPr>
          <w:rFonts w:hint="eastAsia"/>
          <w:lang w:eastAsia="ja-JP"/>
        </w:rPr>
        <w:t>のプロセスのこと）と通信</w:t>
      </w:r>
      <w:r w:rsidR="00724777">
        <w:rPr>
          <w:rFonts w:hint="eastAsia"/>
          <w:lang w:eastAsia="ja-JP"/>
        </w:rPr>
        <w:t>しています。双子の一方はプリエンプティブスレッドであり</w:t>
      </w:r>
      <w:r w:rsidR="00561355">
        <w:rPr>
          <w:rFonts w:hint="eastAsia"/>
          <w:lang w:eastAsia="ja-JP"/>
        </w:rPr>
        <w:t xml:space="preserve">, </w:t>
      </w:r>
      <w:r w:rsidR="00724777">
        <w:rPr>
          <w:rFonts w:hint="eastAsia"/>
          <w:lang w:eastAsia="ja-JP"/>
        </w:rPr>
        <w:t>純粋な</w:t>
      </w:r>
      <w:r w:rsidR="005D261F">
        <w:rPr>
          <w:lang w:eastAsia="ja-JP"/>
        </w:rPr>
        <w:t>DB4D</w:t>
      </w:r>
      <w:r w:rsidR="005D261F">
        <w:rPr>
          <w:rFonts w:hint="eastAsia"/>
          <w:lang w:eastAsia="ja-JP"/>
        </w:rPr>
        <w:t>リクエストを司っています。具体的には</w:t>
      </w:r>
      <w:r w:rsidR="00561355">
        <w:rPr>
          <w:rFonts w:hint="eastAsia"/>
          <w:lang w:eastAsia="ja-JP"/>
        </w:rPr>
        <w:t xml:space="preserve">, </w:t>
      </w:r>
      <w:r w:rsidR="005D261F">
        <w:rPr>
          <w:rFonts w:hint="eastAsia"/>
          <w:lang w:eastAsia="ja-JP"/>
        </w:rPr>
        <w:t>クライアントサイドで発行される</w:t>
      </w:r>
      <w:r w:rsidR="005D261F">
        <w:rPr>
          <w:lang w:eastAsia="ja-JP"/>
        </w:rPr>
        <w:t>QUERY</w:t>
      </w:r>
      <w:r w:rsidR="00561355">
        <w:rPr>
          <w:rFonts w:hint="eastAsia"/>
          <w:lang w:eastAsia="ja-JP"/>
        </w:rPr>
        <w:t xml:space="preserve">, </w:t>
      </w:r>
      <w:r w:rsidR="005D261F">
        <w:rPr>
          <w:lang w:eastAsia="ja-JP"/>
        </w:rPr>
        <w:t>ORDER BY</w:t>
      </w:r>
      <w:r w:rsidR="00561355">
        <w:rPr>
          <w:rFonts w:hint="eastAsia"/>
          <w:lang w:eastAsia="ja-JP"/>
        </w:rPr>
        <w:t xml:space="preserve">, </w:t>
      </w:r>
      <w:r w:rsidR="005D261F">
        <w:rPr>
          <w:lang w:eastAsia="ja-JP"/>
        </w:rPr>
        <w:t>CREATE RECORD</w:t>
      </w:r>
      <w:r w:rsidR="005D261F">
        <w:rPr>
          <w:rFonts w:hint="eastAsia"/>
          <w:lang w:eastAsia="ja-JP"/>
        </w:rPr>
        <w:t>などのコマンドがこれに該当します。双子の他方はコオペラティブスレッドであり</w:t>
      </w:r>
      <w:r w:rsidR="00561355">
        <w:rPr>
          <w:rFonts w:hint="eastAsia"/>
          <w:lang w:eastAsia="ja-JP"/>
        </w:rPr>
        <w:t xml:space="preserve">, </w:t>
      </w:r>
      <w:r w:rsidR="005D261F">
        <w:rPr>
          <w:rFonts w:hint="eastAsia"/>
          <w:lang w:eastAsia="ja-JP"/>
        </w:rPr>
        <w:t>アプリケーションリクエストを担当しています。具体的には</w:t>
      </w:r>
      <w:r w:rsidR="005D261F">
        <w:rPr>
          <w:lang w:eastAsia="ja-JP"/>
        </w:rPr>
        <w:t>Current date(*), GET PROCESS VARIABLE(-1;…)</w:t>
      </w:r>
      <w:r w:rsidR="005D261F">
        <w:rPr>
          <w:rFonts w:hint="eastAsia"/>
          <w:lang w:eastAsia="ja-JP"/>
        </w:rPr>
        <w:t>などのコマンド</w:t>
      </w:r>
      <w:r w:rsidR="005D261F">
        <w:rPr>
          <w:lang w:eastAsia="ja-JP"/>
        </w:rPr>
        <w:t>,</w:t>
      </w:r>
      <w:r w:rsidR="005D261F">
        <w:rPr>
          <w:rFonts w:hint="eastAsia"/>
          <w:lang w:eastAsia="ja-JP"/>
        </w:rPr>
        <w:t>および</w:t>
      </w:r>
      <w:r w:rsidR="005D261F">
        <w:rPr>
          <w:lang w:eastAsia="ja-JP"/>
        </w:rPr>
        <w:t xml:space="preserve"> </w:t>
      </w:r>
      <w:r w:rsidR="005D261F">
        <w:rPr>
          <w:rFonts w:hint="eastAsia"/>
          <w:lang w:eastAsia="ja-JP"/>
        </w:rPr>
        <w:t>トリガすべてがこれに該当します。</w:t>
      </w:r>
    </w:p>
    <w:p w:rsidR="005D261F" w:rsidRDefault="005D261F" w:rsidP="00B75A55">
      <w:pPr>
        <w:rPr>
          <w:lang w:eastAsia="ja-JP"/>
        </w:rPr>
      </w:pPr>
    </w:p>
    <w:p w:rsidR="00B75A55" w:rsidRDefault="00CD0E9A" w:rsidP="00B75A55">
      <w:pPr>
        <w:rPr>
          <w:lang w:eastAsia="ja-JP"/>
        </w:rPr>
      </w:pPr>
      <w:r>
        <w:rPr>
          <w:rFonts w:hint="eastAsia"/>
          <w:lang w:eastAsia="ja-JP"/>
        </w:rPr>
        <w:t>コオペラティブスレッドは</w:t>
      </w:r>
      <w:r w:rsidR="00561355">
        <w:rPr>
          <w:rFonts w:hint="eastAsia"/>
          <w:lang w:eastAsia="ja-JP"/>
        </w:rPr>
        <w:t xml:space="preserve">, </w:t>
      </w:r>
      <w:r>
        <w:rPr>
          <w:rFonts w:hint="eastAsia"/>
          <w:lang w:eastAsia="ja-JP"/>
        </w:rPr>
        <w:t>どれだけ数が多くても</w:t>
      </w:r>
      <w:r w:rsidR="00561355">
        <w:rPr>
          <w:rFonts w:hint="eastAsia"/>
          <w:lang w:eastAsia="ja-JP"/>
        </w:rPr>
        <w:t xml:space="preserve">, </w:t>
      </w:r>
      <w:r>
        <w:rPr>
          <w:rFonts w:hint="eastAsia"/>
          <w:lang w:eastAsia="ja-JP"/>
        </w:rPr>
        <w:t>すべてひとつの</w:t>
      </w:r>
      <w:r>
        <w:rPr>
          <w:lang w:eastAsia="ja-JP"/>
        </w:rPr>
        <w:t>CPU</w:t>
      </w:r>
      <w:r>
        <w:rPr>
          <w:rFonts w:hint="eastAsia"/>
          <w:lang w:eastAsia="ja-JP"/>
        </w:rPr>
        <w:t>コアによって処理されなければなりません。言い換えるならば</w:t>
      </w:r>
      <w:r w:rsidR="00561355">
        <w:rPr>
          <w:rFonts w:hint="eastAsia"/>
          <w:lang w:eastAsia="ja-JP"/>
        </w:rPr>
        <w:t xml:space="preserve">, </w:t>
      </w:r>
      <w:r>
        <w:rPr>
          <w:rFonts w:hint="eastAsia"/>
          <w:lang w:eastAsia="ja-JP"/>
        </w:rPr>
        <w:t>単一のコオペラティブスレッドが</w:t>
      </w:r>
      <w:r>
        <w:rPr>
          <w:lang w:eastAsia="ja-JP"/>
        </w:rPr>
        <w:t>CPU</w:t>
      </w:r>
      <w:r>
        <w:rPr>
          <w:rFonts w:hint="eastAsia"/>
          <w:lang w:eastAsia="ja-JP"/>
        </w:rPr>
        <w:t>を完全に占有することも</w:t>
      </w:r>
      <w:r w:rsidR="00724777">
        <w:rPr>
          <w:rFonts w:hint="eastAsia"/>
          <w:lang w:eastAsia="ja-JP"/>
        </w:rPr>
        <w:t>可能で</w:t>
      </w:r>
      <w:r>
        <w:rPr>
          <w:rFonts w:hint="eastAsia"/>
          <w:lang w:eastAsia="ja-JP"/>
        </w:rPr>
        <w:t>あり</w:t>
      </w:r>
      <w:r w:rsidR="00561355">
        <w:rPr>
          <w:rFonts w:hint="eastAsia"/>
          <w:lang w:eastAsia="ja-JP"/>
        </w:rPr>
        <w:t xml:space="preserve">, </w:t>
      </w:r>
      <w:r>
        <w:rPr>
          <w:rFonts w:hint="eastAsia"/>
          <w:lang w:eastAsia="ja-JP"/>
        </w:rPr>
        <w:t>ひとつの</w:t>
      </w:r>
      <w:r w:rsidR="00724777">
        <w:rPr>
          <w:rFonts w:hint="eastAsia"/>
          <w:lang w:eastAsia="ja-JP"/>
        </w:rPr>
        <w:t>コオペラティブスレッド</w:t>
      </w:r>
      <w:r>
        <w:rPr>
          <w:rFonts w:hint="eastAsia"/>
          <w:lang w:eastAsia="ja-JP"/>
        </w:rPr>
        <w:t>が他の</w:t>
      </w:r>
      <w:r w:rsidR="00724777">
        <w:rPr>
          <w:rFonts w:hint="eastAsia"/>
          <w:lang w:eastAsia="ja-JP"/>
        </w:rPr>
        <w:t>コオペラティブスレッド全部</w:t>
      </w:r>
      <w:r w:rsidR="00913FA9">
        <w:rPr>
          <w:rFonts w:hint="eastAsia"/>
          <w:lang w:eastAsia="ja-JP"/>
        </w:rPr>
        <w:t>をブロック</w:t>
      </w:r>
      <w:r>
        <w:rPr>
          <w:rFonts w:hint="eastAsia"/>
          <w:lang w:eastAsia="ja-JP"/>
        </w:rPr>
        <w:t>できるということを意味します。</w:t>
      </w:r>
    </w:p>
    <w:p w:rsidR="00913FA9" w:rsidRDefault="00913FA9" w:rsidP="00B75A55">
      <w:pPr>
        <w:rPr>
          <w:lang w:eastAsia="ja-JP"/>
        </w:rPr>
      </w:pPr>
    </w:p>
    <w:p w:rsidR="00B75A55" w:rsidRDefault="00913FA9" w:rsidP="00B75A55">
      <w:pPr>
        <w:rPr>
          <w:lang w:eastAsia="ja-JP"/>
        </w:rPr>
      </w:pPr>
      <w:r>
        <w:rPr>
          <w:rFonts w:hint="eastAsia"/>
          <w:lang w:eastAsia="ja-JP"/>
        </w:rPr>
        <w:t>プリエンプティブスレッドは</w:t>
      </w:r>
      <w:r w:rsidR="00561355">
        <w:rPr>
          <w:rFonts w:hint="eastAsia"/>
          <w:lang w:eastAsia="ja-JP"/>
        </w:rPr>
        <w:t xml:space="preserve">, </w:t>
      </w:r>
      <w:r>
        <w:rPr>
          <w:rFonts w:hint="eastAsia"/>
          <w:lang w:eastAsia="ja-JP"/>
        </w:rPr>
        <w:t>複数の</w:t>
      </w:r>
      <w:r>
        <w:rPr>
          <w:lang w:eastAsia="ja-JP"/>
        </w:rPr>
        <w:t>CPU</w:t>
      </w:r>
      <w:r w:rsidR="00B75A55">
        <w:rPr>
          <w:rFonts w:hint="eastAsia"/>
          <w:lang w:eastAsia="ja-JP"/>
        </w:rPr>
        <w:t>コアに対して</w:t>
      </w:r>
      <w:r>
        <w:rPr>
          <w:rFonts w:hint="eastAsia"/>
          <w:lang w:eastAsia="ja-JP"/>
        </w:rPr>
        <w:t>処理を分散することができ</w:t>
      </w:r>
      <w:r w:rsidR="00724777">
        <w:rPr>
          <w:rFonts w:hint="eastAsia"/>
          <w:lang w:eastAsia="ja-JP"/>
        </w:rPr>
        <w:t>ます。</w:t>
      </w:r>
      <w:r>
        <w:rPr>
          <w:rFonts w:hint="eastAsia"/>
          <w:lang w:eastAsia="ja-JP"/>
        </w:rPr>
        <w:t>プリエンプティブスレッドがどの</w:t>
      </w:r>
      <w:r w:rsidR="00724777">
        <w:rPr>
          <w:rFonts w:hint="eastAsia"/>
          <w:lang w:eastAsia="ja-JP"/>
        </w:rPr>
        <w:t>ような仕方で</w:t>
      </w:r>
      <w:r>
        <w:rPr>
          <w:rFonts w:hint="eastAsia"/>
          <w:lang w:eastAsia="ja-JP"/>
        </w:rPr>
        <w:t>同時に複数の</w:t>
      </w:r>
      <w:r>
        <w:rPr>
          <w:lang w:eastAsia="ja-JP"/>
        </w:rPr>
        <w:t>CPU</w:t>
      </w:r>
      <w:r>
        <w:rPr>
          <w:rFonts w:hint="eastAsia"/>
          <w:lang w:eastAsia="ja-JP"/>
        </w:rPr>
        <w:t>を使用するのかは</w:t>
      </w:r>
      <w:r>
        <w:rPr>
          <w:lang w:eastAsia="ja-JP"/>
        </w:rPr>
        <w:t>OS</w:t>
      </w:r>
      <w:r w:rsidR="00724777">
        <w:rPr>
          <w:rFonts w:hint="eastAsia"/>
          <w:lang w:eastAsia="ja-JP"/>
        </w:rPr>
        <w:t>の</w:t>
      </w:r>
      <w:r>
        <w:rPr>
          <w:rFonts w:hint="eastAsia"/>
          <w:lang w:eastAsia="ja-JP"/>
        </w:rPr>
        <w:t>判断</w:t>
      </w:r>
      <w:r w:rsidR="00724777">
        <w:rPr>
          <w:rFonts w:hint="eastAsia"/>
          <w:lang w:eastAsia="ja-JP"/>
        </w:rPr>
        <w:t>に委ねられています</w:t>
      </w:r>
      <w:r>
        <w:rPr>
          <w:rFonts w:hint="eastAsia"/>
          <w:lang w:eastAsia="ja-JP"/>
        </w:rPr>
        <w:t>。</w:t>
      </w:r>
      <w:r w:rsidR="00724777">
        <w:rPr>
          <w:rFonts w:hint="eastAsia"/>
          <w:lang w:eastAsia="ja-JP"/>
        </w:rPr>
        <w:t>そのようなわけで</w:t>
      </w:r>
      <w:r w:rsidR="00561355">
        <w:rPr>
          <w:rFonts w:hint="eastAsia"/>
          <w:lang w:eastAsia="ja-JP"/>
        </w:rPr>
        <w:t xml:space="preserve">, </w:t>
      </w:r>
      <w:r>
        <w:rPr>
          <w:rFonts w:hint="eastAsia"/>
          <w:lang w:eastAsia="ja-JP"/>
        </w:rPr>
        <w:t>プリエンプティブスレッドが他のプリエンプティブスレッドを完全にブロックしてしまうことは</w:t>
      </w:r>
      <w:r w:rsidR="00724777">
        <w:rPr>
          <w:rFonts w:hint="eastAsia"/>
          <w:lang w:eastAsia="ja-JP"/>
        </w:rPr>
        <w:t>非常に</w:t>
      </w:r>
      <w:r>
        <w:rPr>
          <w:rFonts w:hint="eastAsia"/>
          <w:lang w:eastAsia="ja-JP"/>
        </w:rPr>
        <w:t>稀です。</w:t>
      </w:r>
    </w:p>
    <w:p w:rsidR="00913FA9" w:rsidRDefault="00913FA9" w:rsidP="00B75A55">
      <w:pPr>
        <w:rPr>
          <w:lang w:eastAsia="ja-JP"/>
        </w:rPr>
      </w:pPr>
    </w:p>
    <w:p w:rsidR="00B75A55" w:rsidRDefault="00913FA9" w:rsidP="00B75A55">
      <w:pPr>
        <w:rPr>
          <w:lang w:eastAsia="ja-JP"/>
        </w:rPr>
      </w:pPr>
      <w:r>
        <w:rPr>
          <w:rFonts w:hint="eastAsia"/>
          <w:lang w:eastAsia="ja-JP"/>
        </w:rPr>
        <w:t>クライアント</w:t>
      </w:r>
      <w:r w:rsidR="00B75A55">
        <w:rPr>
          <w:rFonts w:hint="eastAsia"/>
          <w:lang w:eastAsia="ja-JP"/>
        </w:rPr>
        <w:t>のグローバルプロセスは</w:t>
      </w:r>
      <w:r w:rsidR="00561355">
        <w:rPr>
          <w:rFonts w:hint="eastAsia"/>
          <w:lang w:eastAsia="ja-JP"/>
        </w:rPr>
        <w:t xml:space="preserve">, </w:t>
      </w:r>
      <w:r w:rsidR="00B75A55">
        <w:rPr>
          <w:rFonts w:hint="eastAsia"/>
          <w:lang w:eastAsia="ja-JP"/>
        </w:rPr>
        <w:t>ときとして第三のスレッドを使用することがあります。このスレッドもまた</w:t>
      </w:r>
      <w:r w:rsidR="00561355">
        <w:rPr>
          <w:rFonts w:hint="eastAsia"/>
          <w:lang w:eastAsia="ja-JP"/>
        </w:rPr>
        <w:t xml:space="preserve">, </w:t>
      </w:r>
      <w:r w:rsidR="00B75A55">
        <w:rPr>
          <w:rFonts w:hint="eastAsia"/>
          <w:lang w:eastAsia="ja-JP"/>
        </w:rPr>
        <w:t>プリエンプティブ</w:t>
      </w:r>
      <w:r w:rsidR="00724777">
        <w:rPr>
          <w:rFonts w:hint="eastAsia"/>
          <w:lang w:eastAsia="ja-JP"/>
        </w:rPr>
        <w:t>なもの</w:t>
      </w:r>
      <w:r w:rsidR="00B75A55">
        <w:rPr>
          <w:rFonts w:hint="eastAsia"/>
          <w:lang w:eastAsia="ja-JP"/>
        </w:rPr>
        <w:t>です。このスレッドは</w:t>
      </w:r>
      <w:r w:rsidR="00561355">
        <w:rPr>
          <w:rFonts w:hint="eastAsia"/>
          <w:lang w:eastAsia="ja-JP"/>
        </w:rPr>
        <w:t xml:space="preserve">, </w:t>
      </w:r>
      <w:r w:rsidR="00B75A55">
        <w:rPr>
          <w:lang w:eastAsia="ja-JP"/>
        </w:rPr>
        <w:t>Begin SQL</w:t>
      </w:r>
      <w:r w:rsidR="00724777">
        <w:rPr>
          <w:rFonts w:hint="eastAsia"/>
          <w:lang w:eastAsia="ja-JP"/>
        </w:rPr>
        <w:t>の開始とともに作成されます。これら三個</w:t>
      </w:r>
      <w:r w:rsidR="00B75A55">
        <w:rPr>
          <w:rFonts w:hint="eastAsia"/>
          <w:lang w:eastAsia="ja-JP"/>
        </w:rPr>
        <w:t>のスレッドは</w:t>
      </w:r>
      <w:r w:rsidR="00561355">
        <w:rPr>
          <w:rFonts w:hint="eastAsia"/>
          <w:lang w:eastAsia="ja-JP"/>
        </w:rPr>
        <w:t xml:space="preserve">, </w:t>
      </w:r>
      <w:r w:rsidR="00B75A55">
        <w:rPr>
          <w:rFonts w:hint="eastAsia"/>
          <w:lang w:eastAsia="ja-JP"/>
        </w:rPr>
        <w:t>それぞれことなるネットワークポートを使用します。</w:t>
      </w:r>
    </w:p>
    <w:p w:rsidR="00B75A55" w:rsidRDefault="00B75A55" w:rsidP="00B75A55">
      <w:pPr>
        <w:rPr>
          <w:lang w:eastAsia="ja-JP"/>
        </w:rPr>
      </w:pPr>
    </w:p>
    <w:p w:rsidR="00B75A55" w:rsidRDefault="00B75A55" w:rsidP="00B75A55">
      <w:pPr>
        <w:rPr>
          <w:lang w:eastAsia="ja-JP"/>
        </w:rPr>
      </w:pPr>
      <w:r>
        <w:rPr>
          <w:rFonts w:hint="eastAsia"/>
          <w:lang w:eastAsia="ja-JP"/>
        </w:rPr>
        <w:t>ひとつのグローバルプロセスにつき</w:t>
      </w:r>
      <w:r w:rsidR="00561355">
        <w:rPr>
          <w:rFonts w:hint="eastAsia"/>
          <w:lang w:eastAsia="ja-JP"/>
        </w:rPr>
        <w:t xml:space="preserve">, </w:t>
      </w:r>
      <w:r>
        <w:rPr>
          <w:rFonts w:hint="eastAsia"/>
          <w:lang w:eastAsia="ja-JP"/>
        </w:rPr>
        <w:t>最大で三個のスレッドが使用されるということは</w:t>
      </w:r>
      <w:r w:rsidR="00561355">
        <w:rPr>
          <w:rFonts w:hint="eastAsia"/>
          <w:lang w:eastAsia="ja-JP"/>
        </w:rPr>
        <w:t xml:space="preserve">, </w:t>
      </w:r>
      <w:r>
        <w:rPr>
          <w:rFonts w:hint="eastAsia"/>
          <w:lang w:eastAsia="ja-JP"/>
        </w:rPr>
        <w:t>とりわけクライアント数が多いシステムにおいて</w:t>
      </w:r>
      <w:r w:rsidR="00561355">
        <w:rPr>
          <w:rFonts w:hint="eastAsia"/>
          <w:lang w:eastAsia="ja-JP"/>
        </w:rPr>
        <w:t xml:space="preserve">, </w:t>
      </w:r>
      <w:r>
        <w:rPr>
          <w:rFonts w:hint="eastAsia"/>
          <w:lang w:eastAsia="ja-JP"/>
        </w:rPr>
        <w:t>リソースの使用量と</w:t>
      </w:r>
      <w:r w:rsidR="009C2854">
        <w:rPr>
          <w:rFonts w:hint="eastAsia"/>
          <w:lang w:eastAsia="ja-JP"/>
        </w:rPr>
        <w:t>いう形で</w:t>
      </w:r>
      <w:r>
        <w:rPr>
          <w:rFonts w:hint="eastAsia"/>
          <w:lang w:eastAsia="ja-JP"/>
        </w:rPr>
        <w:t>影響</w:t>
      </w:r>
      <w:r w:rsidR="009C2854">
        <w:rPr>
          <w:rFonts w:hint="eastAsia"/>
          <w:lang w:eastAsia="ja-JP"/>
        </w:rPr>
        <w:t>が現れます。アプリケーションを存続させ</w:t>
      </w:r>
      <w:r>
        <w:rPr>
          <w:rFonts w:hint="eastAsia"/>
          <w:lang w:eastAsia="ja-JP"/>
        </w:rPr>
        <w:t>るだけで</w:t>
      </w:r>
      <w:r w:rsidR="009C2854">
        <w:rPr>
          <w:rFonts w:hint="eastAsia"/>
          <w:lang w:eastAsia="ja-JP"/>
        </w:rPr>
        <w:t>も大量のメモリが必要になるの</w:t>
      </w:r>
      <w:r>
        <w:rPr>
          <w:rFonts w:hint="eastAsia"/>
          <w:lang w:eastAsia="ja-JP"/>
        </w:rPr>
        <w:t>です。そ</w:t>
      </w:r>
      <w:r w:rsidR="009C2854">
        <w:rPr>
          <w:rFonts w:hint="eastAsia"/>
          <w:lang w:eastAsia="ja-JP"/>
        </w:rPr>
        <w:t>のような極限状態では</w:t>
      </w:r>
      <w:r w:rsidR="00561355">
        <w:rPr>
          <w:rFonts w:hint="eastAsia"/>
          <w:lang w:eastAsia="ja-JP"/>
        </w:rPr>
        <w:t xml:space="preserve">, </w:t>
      </w:r>
      <w:r w:rsidR="009C2854">
        <w:rPr>
          <w:rFonts w:hint="eastAsia"/>
          <w:lang w:eastAsia="ja-JP"/>
        </w:rPr>
        <w:t>それ自体は</w:t>
      </w:r>
      <w:r>
        <w:rPr>
          <w:rFonts w:hint="eastAsia"/>
          <w:lang w:eastAsia="ja-JP"/>
        </w:rPr>
        <w:t>コオペラティブスレッドである</w:t>
      </w:r>
      <w:r w:rsidR="009C2854">
        <w:rPr>
          <w:rFonts w:hint="eastAsia"/>
          <w:lang w:eastAsia="ja-JP"/>
        </w:rPr>
        <w:t>クライアント</w:t>
      </w:r>
      <w:r>
        <w:rPr>
          <w:rFonts w:hint="eastAsia"/>
          <w:lang w:eastAsia="ja-JP"/>
        </w:rPr>
        <w:t>コネクションハンドラーがボトルネックとな</w:t>
      </w:r>
      <w:r w:rsidR="009C2854">
        <w:rPr>
          <w:rFonts w:hint="eastAsia"/>
          <w:lang w:eastAsia="ja-JP"/>
        </w:rPr>
        <w:t>り</w:t>
      </w:r>
      <w:r w:rsidR="00561355">
        <w:rPr>
          <w:rFonts w:hint="eastAsia"/>
          <w:lang w:eastAsia="ja-JP"/>
        </w:rPr>
        <w:t xml:space="preserve">, </w:t>
      </w:r>
      <w:r w:rsidR="009C2854">
        <w:rPr>
          <w:rFonts w:hint="eastAsia"/>
          <w:lang w:eastAsia="ja-JP"/>
        </w:rPr>
        <w:t>新規接続が困難になる可能性も</w:t>
      </w:r>
      <w:r>
        <w:rPr>
          <w:rFonts w:hint="eastAsia"/>
          <w:lang w:eastAsia="ja-JP"/>
        </w:rPr>
        <w:t>考えなければなりません。</w:t>
      </w:r>
    </w:p>
    <w:p w:rsidR="00B75A55" w:rsidRDefault="00B75A55" w:rsidP="00B75A55">
      <w:pPr>
        <w:pStyle w:val="UL"/>
        <w:numPr>
          <w:ilvl w:val="0"/>
          <w:numId w:val="0"/>
        </w:numPr>
        <w:ind w:left="360" w:hanging="360"/>
        <w:rPr>
          <w:lang w:eastAsia="ja-JP"/>
        </w:rPr>
      </w:pPr>
    </w:p>
    <w:p w:rsidR="00B75A55" w:rsidRDefault="00B75A55" w:rsidP="00B75A55">
      <w:pPr>
        <w:pStyle w:val="2"/>
        <w:rPr>
          <w:lang w:eastAsia="ja-JP"/>
        </w:rPr>
      </w:pPr>
      <w:bookmarkStart w:id="5" w:name="_Toc128637458"/>
      <w:r>
        <w:rPr>
          <w:rFonts w:hint="eastAsia"/>
          <w:lang w:eastAsia="ja-JP"/>
        </w:rPr>
        <w:t>コオペラティブスレッドのストレス緩和が先決</w:t>
      </w:r>
      <w:bookmarkEnd w:id="5"/>
    </w:p>
    <w:p w:rsidR="00755B84" w:rsidRDefault="006069D2" w:rsidP="00B75A55">
      <w:pPr>
        <w:rPr>
          <w:lang w:val="en-US" w:eastAsia="ja-JP"/>
        </w:rPr>
      </w:pPr>
      <w:r>
        <w:rPr>
          <w:rFonts w:hint="eastAsia"/>
          <w:lang w:eastAsia="ja-JP"/>
        </w:rPr>
        <w:t>トリガ</w:t>
      </w:r>
      <w:r w:rsidR="00561355">
        <w:rPr>
          <w:rFonts w:hint="eastAsia"/>
          <w:lang w:eastAsia="ja-JP"/>
        </w:rPr>
        <w:t xml:space="preserve">, </w:t>
      </w:r>
      <w:r>
        <w:rPr>
          <w:rFonts w:hint="eastAsia"/>
          <w:lang w:eastAsia="ja-JP"/>
        </w:rPr>
        <w:t>「サーバーで実行」プロパティが設定されたメソッド</w:t>
      </w:r>
      <w:r w:rsidR="00561355">
        <w:rPr>
          <w:rFonts w:hint="eastAsia"/>
          <w:lang w:eastAsia="ja-JP"/>
        </w:rPr>
        <w:t xml:space="preserve">, </w:t>
      </w:r>
      <w:r>
        <w:rPr>
          <w:rFonts w:hint="eastAsia"/>
          <w:lang w:eastAsia="ja-JP"/>
        </w:rPr>
        <w:t>ストアドプロシージャー</w:t>
      </w:r>
      <w:r w:rsidR="00561355">
        <w:rPr>
          <w:rFonts w:hint="eastAsia"/>
          <w:lang w:eastAsia="ja-JP"/>
        </w:rPr>
        <w:t xml:space="preserve">, </w:t>
      </w:r>
      <w:r>
        <w:rPr>
          <w:lang w:val="en-US" w:eastAsia="ja-JP"/>
        </w:rPr>
        <w:t>Web</w:t>
      </w:r>
      <w:r>
        <w:rPr>
          <w:rFonts w:hint="eastAsia"/>
          <w:lang w:val="en-US" w:eastAsia="ja-JP"/>
        </w:rPr>
        <w:t>サーバーおよび</w:t>
      </w:r>
      <w:r>
        <w:rPr>
          <w:lang w:val="en-US" w:eastAsia="ja-JP"/>
        </w:rPr>
        <w:t>SOAP</w:t>
      </w:r>
      <w:r>
        <w:rPr>
          <w:rFonts w:hint="eastAsia"/>
          <w:lang w:val="en-US" w:eastAsia="ja-JP"/>
        </w:rPr>
        <w:t>サーバー</w:t>
      </w:r>
      <w:r w:rsidR="00561355">
        <w:rPr>
          <w:rFonts w:hint="eastAsia"/>
          <w:lang w:val="en-US" w:eastAsia="ja-JP"/>
        </w:rPr>
        <w:t xml:space="preserve">, </w:t>
      </w:r>
      <w:r>
        <w:rPr>
          <w:rFonts w:hint="eastAsia"/>
          <w:lang w:val="en-US" w:eastAsia="ja-JP"/>
        </w:rPr>
        <w:t>サーバーサイドのユ</w:t>
      </w:r>
      <w:r w:rsidR="009C2854">
        <w:rPr>
          <w:rFonts w:hint="eastAsia"/>
          <w:lang w:val="en-US" w:eastAsia="ja-JP"/>
        </w:rPr>
        <w:t>ーザーインタフェース（管理画面）など</w:t>
      </w:r>
      <w:r w:rsidR="00561355">
        <w:rPr>
          <w:rFonts w:hint="eastAsia"/>
          <w:lang w:val="en-US" w:eastAsia="ja-JP"/>
        </w:rPr>
        <w:t xml:space="preserve">, </w:t>
      </w:r>
      <w:r w:rsidR="009C2854">
        <w:rPr>
          <w:rFonts w:hint="eastAsia"/>
          <w:lang w:val="en-US" w:eastAsia="ja-JP"/>
        </w:rPr>
        <w:t>コオペラティブなプロセスを</w:t>
      </w:r>
      <w:r>
        <w:rPr>
          <w:rFonts w:hint="eastAsia"/>
          <w:lang w:val="en-US" w:eastAsia="ja-JP"/>
        </w:rPr>
        <w:t>使用</w:t>
      </w:r>
      <w:r w:rsidR="009C2854">
        <w:rPr>
          <w:rFonts w:hint="eastAsia"/>
          <w:lang w:val="en-US" w:eastAsia="ja-JP"/>
        </w:rPr>
        <w:t>するもの</w:t>
      </w:r>
      <w:r>
        <w:rPr>
          <w:rFonts w:hint="eastAsia"/>
          <w:lang w:val="en-US" w:eastAsia="ja-JP"/>
        </w:rPr>
        <w:t>を必要最低限にとどめることはたいせつで</w:t>
      </w:r>
      <w:r w:rsidR="009C2854">
        <w:rPr>
          <w:rFonts w:hint="eastAsia"/>
          <w:lang w:val="en-US" w:eastAsia="ja-JP"/>
        </w:rPr>
        <w:t>す。また</w:t>
      </w:r>
      <w:r w:rsidR="00561355">
        <w:rPr>
          <w:rFonts w:hint="eastAsia"/>
          <w:lang w:val="en-US" w:eastAsia="ja-JP"/>
        </w:rPr>
        <w:t xml:space="preserve">, </w:t>
      </w:r>
      <w:r w:rsidR="009C2854">
        <w:rPr>
          <w:rFonts w:hint="eastAsia"/>
          <w:lang w:val="en-US" w:eastAsia="ja-JP"/>
        </w:rPr>
        <w:t>どのコマンドがプリエンプティブなのかを意識することも有益でしょう</w:t>
      </w:r>
      <w:r>
        <w:rPr>
          <w:rFonts w:hint="eastAsia"/>
          <w:lang w:val="en-US" w:eastAsia="ja-JP"/>
        </w:rPr>
        <w:t>。</w:t>
      </w:r>
      <w:r>
        <w:rPr>
          <w:lang w:val="en-US" w:eastAsia="ja-JP"/>
        </w:rPr>
        <w:t>SQL</w:t>
      </w:r>
      <w:r>
        <w:rPr>
          <w:rFonts w:hint="eastAsia"/>
          <w:lang w:val="en-US" w:eastAsia="ja-JP"/>
        </w:rPr>
        <w:t>サーバーおよび</w:t>
      </w:r>
      <w:r>
        <w:rPr>
          <w:lang w:val="en-US" w:eastAsia="ja-JP"/>
        </w:rPr>
        <w:t>DB4D</w:t>
      </w:r>
      <w:r>
        <w:rPr>
          <w:rFonts w:hint="eastAsia"/>
          <w:lang w:val="en-US" w:eastAsia="ja-JP"/>
        </w:rPr>
        <w:t>アクセスは</w:t>
      </w:r>
      <w:r w:rsidR="00561355">
        <w:rPr>
          <w:rFonts w:hint="eastAsia"/>
          <w:lang w:val="en-US" w:eastAsia="ja-JP"/>
        </w:rPr>
        <w:t xml:space="preserve">, </w:t>
      </w:r>
      <w:r>
        <w:rPr>
          <w:rFonts w:hint="eastAsia"/>
          <w:lang w:val="en-US" w:eastAsia="ja-JP"/>
        </w:rPr>
        <w:t>プリエンプティブ</w:t>
      </w:r>
      <w:r w:rsidR="009C2854">
        <w:rPr>
          <w:rFonts w:hint="eastAsia"/>
          <w:lang w:val="en-US" w:eastAsia="ja-JP"/>
        </w:rPr>
        <w:t>スレッド</w:t>
      </w:r>
      <w:r>
        <w:rPr>
          <w:rFonts w:hint="eastAsia"/>
          <w:lang w:val="en-US" w:eastAsia="ja-JP"/>
        </w:rPr>
        <w:t>なので大丈夫ですが</w:t>
      </w:r>
      <w:r w:rsidR="00561355">
        <w:rPr>
          <w:rFonts w:hint="eastAsia"/>
          <w:lang w:val="en-US" w:eastAsia="ja-JP"/>
        </w:rPr>
        <w:t xml:space="preserve">, </w:t>
      </w:r>
      <w:r>
        <w:rPr>
          <w:lang w:val="en-US" w:eastAsia="ja-JP"/>
        </w:rPr>
        <w:t>QUERY WITH ARRAY</w:t>
      </w:r>
      <w:r>
        <w:rPr>
          <w:rFonts w:hint="eastAsia"/>
          <w:lang w:val="en-US" w:eastAsia="ja-JP"/>
        </w:rPr>
        <w:t>など</w:t>
      </w:r>
      <w:r w:rsidR="00561355">
        <w:rPr>
          <w:rFonts w:hint="eastAsia"/>
          <w:lang w:val="en-US" w:eastAsia="ja-JP"/>
        </w:rPr>
        <w:t xml:space="preserve">, </w:t>
      </w:r>
      <w:r w:rsidR="009C2854">
        <w:rPr>
          <w:rFonts w:hint="eastAsia"/>
          <w:lang w:val="en-US" w:eastAsia="ja-JP"/>
        </w:rPr>
        <w:t>中には</w:t>
      </w:r>
      <w:r>
        <w:rPr>
          <w:rFonts w:hint="eastAsia"/>
          <w:lang w:val="en-US" w:eastAsia="ja-JP"/>
        </w:rPr>
        <w:t>例外的なものもあるので注意が必要です。</w:t>
      </w:r>
    </w:p>
    <w:p w:rsidR="00755B84" w:rsidRDefault="00755B84" w:rsidP="00B75A55">
      <w:pPr>
        <w:rPr>
          <w:lang w:val="en-US" w:eastAsia="ja-JP"/>
        </w:rPr>
      </w:pPr>
    </w:p>
    <w:p w:rsidR="006069D2" w:rsidRDefault="00755B84" w:rsidP="00755B84">
      <w:pPr>
        <w:pStyle w:val="2"/>
        <w:rPr>
          <w:lang w:val="en-US" w:eastAsia="ja-JP"/>
        </w:rPr>
      </w:pPr>
      <w:bookmarkStart w:id="6" w:name="_Toc128637459"/>
      <w:r>
        <w:rPr>
          <w:rFonts w:hint="eastAsia"/>
          <w:lang w:val="en-US" w:eastAsia="ja-JP"/>
        </w:rPr>
        <w:t>ネットワークトラフィックの最適化</w:t>
      </w:r>
      <w:bookmarkEnd w:id="6"/>
    </w:p>
    <w:p w:rsidR="00755B84" w:rsidRDefault="006069D2" w:rsidP="00B75A55">
      <w:pPr>
        <w:rPr>
          <w:lang w:val="en-US" w:eastAsia="ja-JP"/>
        </w:rPr>
      </w:pPr>
      <w:r>
        <w:rPr>
          <w:rFonts w:hint="eastAsia"/>
          <w:lang w:val="en-US" w:eastAsia="ja-JP"/>
        </w:rPr>
        <w:t>レコードの構造が</w:t>
      </w:r>
      <w:r w:rsidR="00755B84">
        <w:rPr>
          <w:rFonts w:hint="eastAsia"/>
          <w:lang w:val="en-US" w:eastAsia="ja-JP"/>
        </w:rPr>
        <w:t>ネットワークトラフィック</w:t>
      </w:r>
      <w:r>
        <w:rPr>
          <w:rFonts w:hint="eastAsia"/>
          <w:lang w:val="en-US" w:eastAsia="ja-JP"/>
        </w:rPr>
        <w:t>に与える影響について</w:t>
      </w:r>
      <w:r w:rsidR="00755B84">
        <w:rPr>
          <w:rFonts w:hint="eastAsia"/>
          <w:lang w:val="en-US" w:eastAsia="ja-JP"/>
        </w:rPr>
        <w:t>は</w:t>
      </w:r>
      <w:r w:rsidR="00561355">
        <w:rPr>
          <w:rFonts w:hint="eastAsia"/>
          <w:lang w:val="en-US" w:eastAsia="ja-JP"/>
        </w:rPr>
        <w:t xml:space="preserve">, </w:t>
      </w:r>
      <w:r w:rsidR="00755B84">
        <w:rPr>
          <w:rFonts w:hint="eastAsia"/>
          <w:lang w:val="en-US" w:eastAsia="ja-JP"/>
        </w:rPr>
        <w:t>これまで多くの論考が重ねられてきました</w:t>
      </w:r>
      <w:r>
        <w:rPr>
          <w:rFonts w:hint="eastAsia"/>
          <w:lang w:val="en-US" w:eastAsia="ja-JP"/>
        </w:rPr>
        <w:t>。</w:t>
      </w:r>
      <w:r w:rsidR="00755B84">
        <w:rPr>
          <w:rFonts w:hint="eastAsia"/>
          <w:lang w:val="en-US" w:eastAsia="ja-JP"/>
        </w:rPr>
        <w:t>その代表的な例が</w:t>
      </w:r>
      <w:r w:rsidR="00561355">
        <w:rPr>
          <w:rFonts w:hint="eastAsia"/>
          <w:lang w:val="en-US" w:eastAsia="ja-JP"/>
        </w:rPr>
        <w:t xml:space="preserve">, </w:t>
      </w:r>
      <w:r w:rsidR="00755B84">
        <w:rPr>
          <w:rFonts w:hint="eastAsia"/>
          <w:lang w:val="en-US" w:eastAsia="ja-JP"/>
        </w:rPr>
        <w:t>「</w:t>
      </w:r>
      <w:r w:rsidR="00755B84">
        <w:rPr>
          <w:lang w:val="en-US" w:eastAsia="ja-JP"/>
        </w:rPr>
        <w:t>BLOB</w:t>
      </w:r>
      <w:r w:rsidR="00755B84">
        <w:rPr>
          <w:rFonts w:hint="eastAsia"/>
          <w:lang w:val="en-US" w:eastAsia="ja-JP"/>
        </w:rPr>
        <w:t>の別テーブル保存」です。</w:t>
      </w:r>
      <w:r>
        <w:rPr>
          <w:lang w:val="en-US" w:eastAsia="ja-JP"/>
        </w:rPr>
        <w:t>4D</w:t>
      </w:r>
      <w:r>
        <w:rPr>
          <w:rFonts w:hint="eastAsia"/>
          <w:lang w:val="en-US" w:eastAsia="ja-JP"/>
        </w:rPr>
        <w:t>では</w:t>
      </w:r>
      <w:r w:rsidR="00561355">
        <w:rPr>
          <w:rFonts w:hint="eastAsia"/>
          <w:lang w:val="en-US" w:eastAsia="ja-JP"/>
        </w:rPr>
        <w:t xml:space="preserve">, </w:t>
      </w:r>
      <w:r>
        <w:rPr>
          <w:rFonts w:hint="eastAsia"/>
          <w:lang w:val="en-US" w:eastAsia="ja-JP"/>
        </w:rPr>
        <w:t>テキスト</w:t>
      </w:r>
      <w:r w:rsidR="00561355">
        <w:rPr>
          <w:rFonts w:hint="eastAsia"/>
          <w:lang w:val="en-US" w:eastAsia="ja-JP"/>
        </w:rPr>
        <w:t xml:space="preserve">, </w:t>
      </w:r>
      <w:r>
        <w:rPr>
          <w:rFonts w:hint="eastAsia"/>
          <w:lang w:val="en-US" w:eastAsia="ja-JP"/>
        </w:rPr>
        <w:t>ピクチャ</w:t>
      </w:r>
      <w:r w:rsidR="00561355">
        <w:rPr>
          <w:rFonts w:hint="eastAsia"/>
          <w:lang w:val="en-US" w:eastAsia="ja-JP"/>
        </w:rPr>
        <w:t xml:space="preserve">, </w:t>
      </w:r>
      <w:r>
        <w:rPr>
          <w:lang w:val="en-US" w:eastAsia="ja-JP"/>
        </w:rPr>
        <w:t>BLOB</w:t>
      </w:r>
      <w:r>
        <w:rPr>
          <w:rFonts w:hint="eastAsia"/>
          <w:lang w:val="en-US" w:eastAsia="ja-JP"/>
        </w:rPr>
        <w:t>をまとめて「おおきなオブジェクト（</w:t>
      </w:r>
      <w:r>
        <w:rPr>
          <w:lang w:val="en-US" w:eastAsia="ja-JP"/>
        </w:rPr>
        <w:t>BLOB</w:t>
      </w:r>
      <w:r>
        <w:rPr>
          <w:rFonts w:hint="eastAsia"/>
          <w:lang w:val="en-US" w:eastAsia="ja-JP"/>
        </w:rPr>
        <w:t>）」と呼称しています。</w:t>
      </w:r>
      <w:r>
        <w:rPr>
          <w:lang w:val="en-US" w:eastAsia="ja-JP"/>
        </w:rPr>
        <w:t>4D v11 SQL</w:t>
      </w:r>
      <w:r>
        <w:rPr>
          <w:rFonts w:hint="eastAsia"/>
          <w:lang w:val="en-US" w:eastAsia="ja-JP"/>
        </w:rPr>
        <w:t>は</w:t>
      </w:r>
      <w:r w:rsidR="00561355">
        <w:rPr>
          <w:rFonts w:hint="eastAsia"/>
          <w:lang w:val="en-US" w:eastAsia="ja-JP"/>
        </w:rPr>
        <w:t xml:space="preserve">, </w:t>
      </w:r>
      <w:r>
        <w:rPr>
          <w:rFonts w:hint="eastAsia"/>
          <w:lang w:val="en-US" w:eastAsia="ja-JP"/>
        </w:rPr>
        <w:t>テキストを</w:t>
      </w:r>
      <w:r w:rsidR="00755B84">
        <w:rPr>
          <w:rFonts w:hint="eastAsia"/>
          <w:lang w:val="en-US" w:eastAsia="ja-JP"/>
        </w:rPr>
        <w:t>「レコードの</w:t>
      </w:r>
      <w:r>
        <w:rPr>
          <w:rFonts w:hint="eastAsia"/>
          <w:lang w:val="en-US" w:eastAsia="ja-JP"/>
        </w:rPr>
        <w:t>外に」保存できるようになり</w:t>
      </w:r>
      <w:r w:rsidR="00561355">
        <w:rPr>
          <w:rFonts w:hint="eastAsia"/>
          <w:lang w:val="en-US" w:eastAsia="ja-JP"/>
        </w:rPr>
        <w:t xml:space="preserve">, </w:t>
      </w:r>
      <w:r>
        <w:rPr>
          <w:rFonts w:hint="eastAsia"/>
          <w:lang w:val="en-US" w:eastAsia="ja-JP"/>
        </w:rPr>
        <w:t>このオプションは</w:t>
      </w:r>
      <w:r w:rsidR="00561355">
        <w:rPr>
          <w:rFonts w:hint="eastAsia"/>
          <w:lang w:val="en-US" w:eastAsia="ja-JP"/>
        </w:rPr>
        <w:t xml:space="preserve">, </w:t>
      </w:r>
      <w:r>
        <w:rPr>
          <w:rFonts w:hint="eastAsia"/>
          <w:lang w:val="en-US" w:eastAsia="ja-JP"/>
        </w:rPr>
        <w:t>とりわけ同じテーブルに対してシーケンシャルクエリを実行する際のパフォーマンスを向上するために効果的です。</w:t>
      </w:r>
      <w:r w:rsidR="00755B84">
        <w:rPr>
          <w:rFonts w:hint="eastAsia"/>
          <w:lang w:val="en-US" w:eastAsia="ja-JP"/>
        </w:rPr>
        <w:t>このプロパティを活用すれば</w:t>
      </w:r>
      <w:r w:rsidR="00561355">
        <w:rPr>
          <w:rFonts w:hint="eastAsia"/>
          <w:lang w:val="en-US" w:eastAsia="ja-JP"/>
        </w:rPr>
        <w:t xml:space="preserve">, </w:t>
      </w:r>
      <w:r w:rsidR="00755B84">
        <w:rPr>
          <w:lang w:val="en-US" w:eastAsia="ja-JP"/>
        </w:rPr>
        <w:t>BLOB</w:t>
      </w:r>
      <w:r w:rsidR="00755B84">
        <w:rPr>
          <w:rFonts w:hint="eastAsia"/>
          <w:lang w:val="en-US" w:eastAsia="ja-JP"/>
        </w:rPr>
        <w:t>を別テーブルに保存しなくても</w:t>
      </w:r>
      <w:r w:rsidR="00561355">
        <w:rPr>
          <w:rFonts w:hint="eastAsia"/>
          <w:lang w:val="en-US" w:eastAsia="ja-JP"/>
        </w:rPr>
        <w:t xml:space="preserve">, </w:t>
      </w:r>
      <w:r w:rsidR="00755B84">
        <w:rPr>
          <w:rFonts w:hint="eastAsia"/>
          <w:lang w:val="en-US" w:eastAsia="ja-JP"/>
        </w:rPr>
        <w:t>ネットワークトラフィックを最適化することができます。</w:t>
      </w:r>
      <w:r>
        <w:rPr>
          <w:rFonts w:hint="eastAsia"/>
          <w:lang w:val="en-US" w:eastAsia="ja-JP"/>
        </w:rPr>
        <w:t>しかしながら</w:t>
      </w:r>
      <w:r w:rsidR="00561355">
        <w:rPr>
          <w:rFonts w:hint="eastAsia"/>
          <w:lang w:val="en-US" w:eastAsia="ja-JP"/>
        </w:rPr>
        <w:t xml:space="preserve">, </w:t>
      </w:r>
      <w:r>
        <w:rPr>
          <w:rFonts w:hint="eastAsia"/>
          <w:lang w:val="en-US" w:eastAsia="ja-JP"/>
        </w:rPr>
        <w:t>ピクチャおよび</w:t>
      </w:r>
      <w:r>
        <w:rPr>
          <w:lang w:val="en-US" w:eastAsia="ja-JP"/>
        </w:rPr>
        <w:t>BLOB</w:t>
      </w:r>
      <w:r>
        <w:rPr>
          <w:rFonts w:hint="eastAsia"/>
          <w:lang w:val="en-US" w:eastAsia="ja-JP"/>
        </w:rPr>
        <w:t>は</w:t>
      </w:r>
      <w:r w:rsidR="00561355">
        <w:rPr>
          <w:rFonts w:hint="eastAsia"/>
          <w:lang w:val="en-US" w:eastAsia="ja-JP"/>
        </w:rPr>
        <w:t xml:space="preserve">, </w:t>
      </w:r>
      <w:r w:rsidR="009C2854">
        <w:rPr>
          <w:rFonts w:hint="eastAsia"/>
          <w:lang w:val="en-US" w:eastAsia="ja-JP"/>
        </w:rPr>
        <w:t>引き続きレコードと一緒</w:t>
      </w:r>
      <w:r>
        <w:rPr>
          <w:rFonts w:hint="eastAsia"/>
          <w:lang w:val="en-US" w:eastAsia="ja-JP"/>
        </w:rPr>
        <w:t>に保存されるため</w:t>
      </w:r>
      <w:r w:rsidR="00561355">
        <w:rPr>
          <w:rFonts w:hint="eastAsia"/>
          <w:lang w:val="en-US" w:eastAsia="ja-JP"/>
        </w:rPr>
        <w:t xml:space="preserve">, </w:t>
      </w:r>
      <w:r>
        <w:rPr>
          <w:rFonts w:hint="eastAsia"/>
          <w:lang w:val="en-US" w:eastAsia="ja-JP"/>
        </w:rPr>
        <w:t>そのような</w:t>
      </w:r>
      <w:r w:rsidR="00755B84">
        <w:rPr>
          <w:rFonts w:hint="eastAsia"/>
          <w:lang w:val="en-US" w:eastAsia="ja-JP"/>
        </w:rPr>
        <w:t>内部最適化は働いてい</w:t>
      </w:r>
      <w:r>
        <w:rPr>
          <w:rFonts w:hint="eastAsia"/>
          <w:lang w:val="en-US" w:eastAsia="ja-JP"/>
        </w:rPr>
        <w:t>ません。</w:t>
      </w:r>
      <w:r w:rsidR="00755B84">
        <w:rPr>
          <w:rFonts w:hint="eastAsia"/>
          <w:lang w:val="en-US" w:eastAsia="ja-JP"/>
        </w:rPr>
        <w:t>ピクチャおよび</w:t>
      </w:r>
      <w:r w:rsidR="00755B84">
        <w:rPr>
          <w:lang w:val="en-US" w:eastAsia="ja-JP"/>
        </w:rPr>
        <w:t>BLOB</w:t>
      </w:r>
      <w:r w:rsidR="00755B84">
        <w:rPr>
          <w:rFonts w:hint="eastAsia"/>
          <w:lang w:val="en-US" w:eastAsia="ja-JP"/>
        </w:rPr>
        <w:t>を含む</w:t>
      </w:r>
      <w:r w:rsidR="00561355">
        <w:rPr>
          <w:rFonts w:hint="eastAsia"/>
          <w:lang w:val="en-US" w:eastAsia="ja-JP"/>
        </w:rPr>
        <w:t xml:space="preserve">, </w:t>
      </w:r>
      <w:r w:rsidR="00755B84">
        <w:rPr>
          <w:rFonts w:hint="eastAsia"/>
          <w:lang w:val="en-US" w:eastAsia="ja-JP"/>
        </w:rPr>
        <w:t>すべての</w:t>
      </w:r>
      <w:r w:rsidR="00755B84">
        <w:rPr>
          <w:lang w:val="en-US" w:eastAsia="ja-JP"/>
        </w:rPr>
        <w:t>BLOB</w:t>
      </w:r>
      <w:r w:rsidR="00755B84">
        <w:rPr>
          <w:rFonts w:hint="eastAsia"/>
          <w:lang w:val="en-US" w:eastAsia="ja-JP"/>
        </w:rPr>
        <w:t>が「レコードの外に」保存できるようになるのは</w:t>
      </w:r>
      <w:r w:rsidR="009C2854">
        <w:rPr>
          <w:lang w:val="en-US" w:eastAsia="ja-JP"/>
        </w:rPr>
        <w:t xml:space="preserve">4D </w:t>
      </w:r>
      <w:r w:rsidR="00755B84">
        <w:rPr>
          <w:lang w:val="en-US" w:eastAsia="ja-JP"/>
        </w:rPr>
        <w:t>v12</w:t>
      </w:r>
      <w:r w:rsidR="00755B84">
        <w:rPr>
          <w:rFonts w:hint="eastAsia"/>
          <w:lang w:val="en-US" w:eastAsia="ja-JP"/>
        </w:rPr>
        <w:t>です。なお</w:t>
      </w:r>
      <w:r w:rsidR="00561355">
        <w:rPr>
          <w:rFonts w:hint="eastAsia"/>
          <w:lang w:val="en-US" w:eastAsia="ja-JP"/>
        </w:rPr>
        <w:t xml:space="preserve">, </w:t>
      </w:r>
      <w:r w:rsidR="009C2854">
        <w:rPr>
          <w:lang w:val="en-US" w:eastAsia="ja-JP"/>
        </w:rPr>
        <w:t xml:space="preserve">4D </w:t>
      </w:r>
      <w:r w:rsidR="00755B84">
        <w:rPr>
          <w:lang w:val="en-US" w:eastAsia="ja-JP"/>
        </w:rPr>
        <w:t>v13</w:t>
      </w:r>
      <w:r w:rsidR="00755B84">
        <w:rPr>
          <w:rFonts w:hint="eastAsia"/>
          <w:lang w:val="en-US" w:eastAsia="ja-JP"/>
        </w:rPr>
        <w:t>では</w:t>
      </w:r>
      <w:r w:rsidR="00561355">
        <w:rPr>
          <w:rFonts w:hint="eastAsia"/>
          <w:lang w:val="en-US" w:eastAsia="ja-JP"/>
        </w:rPr>
        <w:t xml:space="preserve">, </w:t>
      </w:r>
      <w:r w:rsidR="00755B84">
        <w:rPr>
          <w:lang w:val="en-US" w:eastAsia="ja-JP"/>
        </w:rPr>
        <w:t>BLOB</w:t>
      </w:r>
      <w:r w:rsidR="00755B84">
        <w:rPr>
          <w:rFonts w:hint="eastAsia"/>
          <w:lang w:val="en-US" w:eastAsia="ja-JP"/>
        </w:rPr>
        <w:t>が外部ドキュメントとして</w:t>
      </w:r>
      <w:r w:rsidR="009C2854">
        <w:rPr>
          <w:rFonts w:hint="eastAsia"/>
          <w:lang w:val="en-US" w:eastAsia="ja-JP"/>
        </w:rPr>
        <w:t>ほんとうの意味でレコードが</w:t>
      </w:r>
      <w:r w:rsidR="00755B84">
        <w:rPr>
          <w:rFonts w:hint="eastAsia"/>
          <w:lang w:val="en-US" w:eastAsia="ja-JP"/>
        </w:rPr>
        <w:t>「データベースの外に」保存できるになる予定です。</w:t>
      </w:r>
    </w:p>
    <w:p w:rsidR="00755B84" w:rsidRDefault="00755B84">
      <w:pPr>
        <w:rPr>
          <w:lang w:val="en-US" w:eastAsia="ja-JP"/>
        </w:rPr>
      </w:pPr>
      <w:r>
        <w:rPr>
          <w:lang w:val="en-US" w:eastAsia="ja-JP"/>
        </w:rPr>
        <w:br w:type="page"/>
      </w:r>
    </w:p>
    <w:p w:rsidR="00DC73CB" w:rsidRDefault="00DC73CB" w:rsidP="00DC73CB">
      <w:pPr>
        <w:pStyle w:val="1"/>
        <w:rPr>
          <w:lang w:eastAsia="ja-JP"/>
        </w:rPr>
      </w:pPr>
      <w:bookmarkStart w:id="7" w:name="_Toc128637460"/>
      <w:r>
        <w:rPr>
          <w:rFonts w:hint="eastAsia"/>
          <w:lang w:eastAsia="ja-JP"/>
        </w:rPr>
        <w:t>第二部・</w:t>
      </w:r>
      <w:r>
        <w:rPr>
          <w:lang w:eastAsia="ja-JP"/>
        </w:rPr>
        <w:t>SQL vs QUERY</w:t>
      </w:r>
      <w:bookmarkEnd w:id="7"/>
    </w:p>
    <w:p w:rsidR="00DC73CB" w:rsidRDefault="00DC73CB" w:rsidP="00DC73CB">
      <w:pPr>
        <w:pStyle w:val="2"/>
        <w:rPr>
          <w:lang w:val="en-US" w:eastAsia="ja-JP"/>
        </w:rPr>
      </w:pPr>
      <w:bookmarkStart w:id="8" w:name="_Toc128637461"/>
      <w:r>
        <w:rPr>
          <w:rFonts w:hint="eastAsia"/>
          <w:lang w:val="en-US" w:eastAsia="ja-JP"/>
        </w:rPr>
        <w:t>何でも</w:t>
      </w:r>
      <w:r>
        <w:rPr>
          <w:lang w:val="en-US" w:eastAsia="ja-JP"/>
        </w:rPr>
        <w:t>SQL</w:t>
      </w:r>
      <w:r>
        <w:rPr>
          <w:rFonts w:hint="eastAsia"/>
          <w:lang w:val="en-US" w:eastAsia="ja-JP"/>
        </w:rPr>
        <w:t>で書き換えればそれだけ</w:t>
      </w:r>
      <w:r w:rsidR="00FD5BF5">
        <w:rPr>
          <w:rFonts w:hint="eastAsia"/>
          <w:lang w:val="en-US" w:eastAsia="ja-JP"/>
        </w:rPr>
        <w:t>で</w:t>
      </w:r>
      <w:r>
        <w:rPr>
          <w:rFonts w:hint="eastAsia"/>
          <w:lang w:val="en-US" w:eastAsia="ja-JP"/>
        </w:rPr>
        <w:t>速くなるというのは本当か</w:t>
      </w:r>
      <w:bookmarkEnd w:id="8"/>
    </w:p>
    <w:p w:rsidR="00FD5BF5" w:rsidRDefault="00FD5BF5" w:rsidP="00B75A55">
      <w:pPr>
        <w:rPr>
          <w:lang w:val="en-US" w:eastAsia="ja-JP"/>
        </w:rPr>
      </w:pPr>
      <w:r>
        <w:rPr>
          <w:rFonts w:hint="eastAsia"/>
          <w:lang w:val="en-US" w:eastAsia="ja-JP"/>
        </w:rPr>
        <w:t>実際に書き換えてみると</w:t>
      </w:r>
      <w:r w:rsidR="00DC73CB">
        <w:rPr>
          <w:lang w:val="en-US" w:eastAsia="ja-JP"/>
        </w:rPr>
        <w:t>4D</w:t>
      </w:r>
      <w:r w:rsidR="00DC73CB">
        <w:rPr>
          <w:rFonts w:hint="eastAsia"/>
          <w:lang w:val="en-US" w:eastAsia="ja-JP"/>
        </w:rPr>
        <w:t>ランゲージよりも</w:t>
      </w:r>
      <w:r w:rsidR="00DC73CB">
        <w:rPr>
          <w:lang w:val="en-US" w:eastAsia="ja-JP"/>
        </w:rPr>
        <w:t>SQL</w:t>
      </w:r>
      <w:r w:rsidR="0034137E">
        <w:rPr>
          <w:rFonts w:hint="eastAsia"/>
          <w:lang w:val="en-US" w:eastAsia="ja-JP"/>
        </w:rPr>
        <w:t>のほうが遅</w:t>
      </w:r>
      <w:r>
        <w:rPr>
          <w:rFonts w:hint="eastAsia"/>
          <w:lang w:val="en-US" w:eastAsia="ja-JP"/>
        </w:rPr>
        <w:t>いケースが結構あります</w:t>
      </w:r>
      <w:r w:rsidR="00DC73CB">
        <w:rPr>
          <w:rFonts w:hint="eastAsia"/>
          <w:lang w:val="en-US" w:eastAsia="ja-JP"/>
        </w:rPr>
        <w:t>。</w:t>
      </w:r>
      <w:r w:rsidR="0034137E">
        <w:rPr>
          <w:rFonts w:hint="eastAsia"/>
          <w:lang w:val="en-US" w:eastAsia="ja-JP"/>
        </w:rPr>
        <w:t>それはな</w:t>
      </w:r>
      <w:r>
        <w:rPr>
          <w:rFonts w:hint="eastAsia"/>
          <w:lang w:val="en-US" w:eastAsia="ja-JP"/>
        </w:rPr>
        <w:t>ぜでしょうか。理由のひとつは</w:t>
      </w:r>
      <w:r w:rsidR="00561355">
        <w:rPr>
          <w:rFonts w:hint="eastAsia"/>
          <w:lang w:val="en-US" w:eastAsia="ja-JP"/>
        </w:rPr>
        <w:t xml:space="preserve">, </w:t>
      </w:r>
      <w:r>
        <w:rPr>
          <w:rFonts w:hint="eastAsia"/>
          <w:lang w:val="en-US" w:eastAsia="ja-JP"/>
        </w:rPr>
        <w:t>両者がことなる言語体系であること</w:t>
      </w:r>
      <w:r w:rsidR="004E5CC0">
        <w:rPr>
          <w:rFonts w:hint="eastAsia"/>
          <w:lang w:val="en-US" w:eastAsia="ja-JP"/>
        </w:rPr>
        <w:t>が</w:t>
      </w:r>
      <w:r w:rsidR="0034137E">
        <w:rPr>
          <w:rFonts w:hint="eastAsia"/>
          <w:lang w:val="en-US" w:eastAsia="ja-JP"/>
        </w:rPr>
        <w:t>多分に関係しています。</w:t>
      </w:r>
      <w:r>
        <w:rPr>
          <w:lang w:val="en-US" w:eastAsia="ja-JP"/>
        </w:rPr>
        <w:t>4D</w:t>
      </w:r>
      <w:r>
        <w:rPr>
          <w:rFonts w:hint="eastAsia"/>
          <w:lang w:val="en-US" w:eastAsia="ja-JP"/>
        </w:rPr>
        <w:t>のコマンドは</w:t>
      </w:r>
      <w:r w:rsidR="00561355">
        <w:rPr>
          <w:rFonts w:hint="eastAsia"/>
          <w:lang w:val="en-US" w:eastAsia="ja-JP"/>
        </w:rPr>
        <w:t xml:space="preserve">, </w:t>
      </w:r>
      <w:r>
        <w:rPr>
          <w:rFonts w:hint="eastAsia"/>
          <w:lang w:val="en-US" w:eastAsia="ja-JP"/>
        </w:rPr>
        <w:t>おおきな特徴として細分不可（アトミック）であることが挙げられます。</w:t>
      </w:r>
      <w:r>
        <w:rPr>
          <w:lang w:val="en-US" w:eastAsia="ja-JP"/>
        </w:rPr>
        <w:t>QUERY</w:t>
      </w:r>
      <w:r>
        <w:rPr>
          <w:rFonts w:hint="eastAsia"/>
          <w:lang w:val="en-US" w:eastAsia="ja-JP"/>
        </w:rPr>
        <w:t>を例に</w:t>
      </w:r>
      <w:r w:rsidR="004E5CC0">
        <w:rPr>
          <w:rFonts w:hint="eastAsia"/>
          <w:lang w:val="en-US" w:eastAsia="ja-JP"/>
        </w:rPr>
        <w:t>挙げるならば</w:t>
      </w:r>
      <w:r w:rsidR="00561355">
        <w:rPr>
          <w:rFonts w:hint="eastAsia"/>
          <w:lang w:val="en-US" w:eastAsia="ja-JP"/>
        </w:rPr>
        <w:t xml:space="preserve">, </w:t>
      </w:r>
      <w:r>
        <w:rPr>
          <w:rFonts w:hint="eastAsia"/>
          <w:lang w:val="en-US" w:eastAsia="ja-JP"/>
        </w:rPr>
        <w:t>検索</w:t>
      </w:r>
      <w:r w:rsidR="00561355">
        <w:rPr>
          <w:rFonts w:hint="eastAsia"/>
          <w:lang w:val="en-US" w:eastAsia="ja-JP"/>
        </w:rPr>
        <w:t xml:space="preserve">, </w:t>
      </w:r>
      <w:r>
        <w:rPr>
          <w:rFonts w:hint="eastAsia"/>
          <w:lang w:val="en-US" w:eastAsia="ja-JP"/>
        </w:rPr>
        <w:t>セレクションの作成</w:t>
      </w:r>
      <w:r w:rsidR="00561355">
        <w:rPr>
          <w:rFonts w:hint="eastAsia"/>
          <w:lang w:val="en-US" w:eastAsia="ja-JP"/>
        </w:rPr>
        <w:t xml:space="preserve">, </w:t>
      </w:r>
      <w:r>
        <w:rPr>
          <w:rFonts w:hint="eastAsia"/>
          <w:lang w:val="en-US" w:eastAsia="ja-JP"/>
        </w:rPr>
        <w:t>レコードのロードまでがひとつのコマンドで</w:t>
      </w:r>
      <w:r w:rsidR="004E5CC0">
        <w:rPr>
          <w:rFonts w:hint="eastAsia"/>
          <w:lang w:val="en-US" w:eastAsia="ja-JP"/>
        </w:rPr>
        <w:t>あり</w:t>
      </w:r>
      <w:r w:rsidR="00561355">
        <w:rPr>
          <w:rFonts w:hint="eastAsia"/>
          <w:lang w:val="en-US" w:eastAsia="ja-JP"/>
        </w:rPr>
        <w:t xml:space="preserve">, </w:t>
      </w:r>
      <w:r>
        <w:rPr>
          <w:rFonts w:hint="eastAsia"/>
          <w:lang w:val="en-US" w:eastAsia="ja-JP"/>
        </w:rPr>
        <w:t>特定のアクションに対してコマンドが極めて最適化されてい</w:t>
      </w:r>
      <w:r w:rsidR="004E5CC0">
        <w:rPr>
          <w:rFonts w:hint="eastAsia"/>
          <w:lang w:val="en-US" w:eastAsia="ja-JP"/>
        </w:rPr>
        <w:t>ます。反対に</w:t>
      </w:r>
      <w:r>
        <w:rPr>
          <w:rFonts w:hint="eastAsia"/>
          <w:lang w:val="en-US" w:eastAsia="ja-JP"/>
        </w:rPr>
        <w:t>SQLは</w:t>
      </w:r>
      <w:r w:rsidR="004E5CC0">
        <w:rPr>
          <w:rFonts w:hint="eastAsia"/>
          <w:lang w:val="en-US" w:eastAsia="ja-JP"/>
        </w:rPr>
        <w:t>極めて</w:t>
      </w:r>
      <w:r>
        <w:rPr>
          <w:rFonts w:hint="eastAsia"/>
          <w:lang w:val="en-US" w:eastAsia="ja-JP"/>
        </w:rPr>
        <w:t>汎用的（ジェネリック）です。基本的に</w:t>
      </w:r>
      <w:r>
        <w:rPr>
          <w:lang w:val="en-US" w:eastAsia="ja-JP"/>
        </w:rPr>
        <w:t>SELECT</w:t>
      </w:r>
      <w:r>
        <w:rPr>
          <w:rFonts w:hint="eastAsia"/>
          <w:lang w:val="en-US" w:eastAsia="ja-JP"/>
        </w:rPr>
        <w:t>というコマンドがあるだけであり</w:t>
      </w:r>
      <w:r w:rsidR="00561355">
        <w:rPr>
          <w:rFonts w:hint="eastAsia"/>
          <w:lang w:val="en-US" w:eastAsia="ja-JP"/>
        </w:rPr>
        <w:t xml:space="preserve">, </w:t>
      </w:r>
      <w:r>
        <w:rPr>
          <w:rFonts w:hint="eastAsia"/>
          <w:lang w:val="en-US" w:eastAsia="ja-JP"/>
        </w:rPr>
        <w:t>データベースアクセスに関するすべてのアクションがこのコマンドひとつに集約されています。</w:t>
      </w:r>
      <w:r w:rsidR="004E5CC0">
        <w:rPr>
          <w:rFonts w:hint="eastAsia"/>
          <w:lang w:val="en-US" w:eastAsia="ja-JP"/>
        </w:rPr>
        <w:t>セレCTコマンドは内部的に</w:t>
      </w:r>
      <w:r>
        <w:rPr>
          <w:rFonts w:hint="eastAsia"/>
          <w:lang w:val="en-US" w:eastAsia="ja-JP"/>
        </w:rPr>
        <w:t>あらゆるケースを想定している必要があり</w:t>
      </w:r>
      <w:r w:rsidR="00561355">
        <w:rPr>
          <w:rFonts w:hint="eastAsia"/>
          <w:lang w:val="en-US" w:eastAsia="ja-JP"/>
        </w:rPr>
        <w:t xml:space="preserve">, </w:t>
      </w:r>
      <w:r>
        <w:rPr>
          <w:lang w:val="en-US" w:eastAsia="ja-JP"/>
        </w:rPr>
        <w:t>JOIN</w:t>
      </w:r>
      <w:r>
        <w:rPr>
          <w:rFonts w:hint="eastAsia"/>
          <w:lang w:val="en-US" w:eastAsia="ja-JP"/>
        </w:rPr>
        <w:t>があるのかないのか</w:t>
      </w:r>
      <w:r w:rsidR="00561355">
        <w:rPr>
          <w:rFonts w:hint="eastAsia"/>
          <w:lang w:val="en-US" w:eastAsia="ja-JP"/>
        </w:rPr>
        <w:t xml:space="preserve">, </w:t>
      </w:r>
      <w:r>
        <w:rPr>
          <w:rFonts w:hint="eastAsia"/>
          <w:lang w:val="en-US" w:eastAsia="ja-JP"/>
        </w:rPr>
        <w:t>テーブルは単一なのか複数なのか</w:t>
      </w:r>
      <w:r w:rsidR="00561355">
        <w:rPr>
          <w:rFonts w:hint="eastAsia"/>
          <w:lang w:val="en-US" w:eastAsia="ja-JP"/>
        </w:rPr>
        <w:t xml:space="preserve">, </w:t>
      </w:r>
      <w:r>
        <w:rPr>
          <w:rFonts w:hint="eastAsia"/>
          <w:lang w:val="en-US" w:eastAsia="ja-JP"/>
        </w:rPr>
        <w:t>並び替え</w:t>
      </w:r>
      <w:r w:rsidR="004E5CC0">
        <w:rPr>
          <w:rFonts w:hint="eastAsia"/>
          <w:lang w:val="en-US" w:eastAsia="ja-JP"/>
        </w:rPr>
        <w:t>のするのか</w:t>
      </w:r>
      <w:r w:rsidR="00561355">
        <w:rPr>
          <w:rFonts w:hint="eastAsia"/>
          <w:lang w:val="en-US" w:eastAsia="ja-JP"/>
        </w:rPr>
        <w:t xml:space="preserve">, </w:t>
      </w:r>
      <w:r>
        <w:rPr>
          <w:rFonts w:hint="eastAsia"/>
          <w:lang w:val="en-US" w:eastAsia="ja-JP"/>
        </w:rPr>
        <w:t>グループは</w:t>
      </w:r>
      <w:r w:rsidR="004E5CC0">
        <w:rPr>
          <w:rFonts w:hint="eastAsia"/>
          <w:lang w:val="en-US" w:eastAsia="ja-JP"/>
        </w:rPr>
        <w:t>しないのかなど</w:t>
      </w:r>
      <w:r w:rsidR="00561355">
        <w:rPr>
          <w:rFonts w:hint="eastAsia"/>
          <w:lang w:val="en-US" w:eastAsia="ja-JP"/>
        </w:rPr>
        <w:t xml:space="preserve">, </w:t>
      </w:r>
      <w:r w:rsidR="004E5CC0">
        <w:rPr>
          <w:rFonts w:hint="eastAsia"/>
          <w:lang w:val="en-US" w:eastAsia="ja-JP"/>
        </w:rPr>
        <w:t>その用途</w:t>
      </w:r>
      <w:r>
        <w:rPr>
          <w:rFonts w:hint="eastAsia"/>
          <w:lang w:val="en-US" w:eastAsia="ja-JP"/>
        </w:rPr>
        <w:t>は非常に多岐にわたります。汎用的であるということは</w:t>
      </w:r>
      <w:r w:rsidR="00561355">
        <w:rPr>
          <w:rFonts w:hint="eastAsia"/>
          <w:lang w:val="en-US" w:eastAsia="ja-JP"/>
        </w:rPr>
        <w:t xml:space="preserve">, </w:t>
      </w:r>
      <w:r>
        <w:rPr>
          <w:rFonts w:hint="eastAsia"/>
          <w:lang w:val="en-US" w:eastAsia="ja-JP"/>
        </w:rPr>
        <w:t>それだけコマンドが最適化しづらいということを意味します。</w:t>
      </w:r>
    </w:p>
    <w:p w:rsidR="00FD5BF5" w:rsidRDefault="00FD5BF5" w:rsidP="00B75A55">
      <w:pPr>
        <w:rPr>
          <w:lang w:val="en-US" w:eastAsia="ja-JP"/>
        </w:rPr>
      </w:pPr>
    </w:p>
    <w:p w:rsidR="00AE2FED" w:rsidRDefault="00FD5BF5" w:rsidP="00B75A55">
      <w:pPr>
        <w:rPr>
          <w:lang w:val="en-US" w:eastAsia="ja-JP"/>
        </w:rPr>
      </w:pPr>
      <w:r>
        <w:rPr>
          <w:rFonts w:hint="eastAsia"/>
          <w:lang w:val="en-US" w:eastAsia="ja-JP"/>
        </w:rPr>
        <w:t>単純な</w:t>
      </w:r>
      <w:r w:rsidR="001E7750">
        <w:rPr>
          <w:rFonts w:hint="eastAsia"/>
          <w:lang w:val="en-US" w:eastAsia="ja-JP"/>
        </w:rPr>
        <w:t>例で比較</w:t>
      </w:r>
      <w:r>
        <w:rPr>
          <w:rFonts w:hint="eastAsia"/>
          <w:lang w:val="en-US" w:eastAsia="ja-JP"/>
        </w:rPr>
        <w:t>してみましょう。すべてのデータをとりだして配列にコピーするというアクションです。</w:t>
      </w:r>
      <w:r>
        <w:rPr>
          <w:lang w:val="en-US" w:eastAsia="ja-JP"/>
        </w:rPr>
        <w:t>4D</w:t>
      </w:r>
      <w:r w:rsidR="00AE2FED">
        <w:rPr>
          <w:rFonts w:hint="eastAsia"/>
          <w:lang w:val="en-US" w:eastAsia="ja-JP"/>
        </w:rPr>
        <w:t>ランゲージ</w:t>
      </w:r>
      <w:r>
        <w:rPr>
          <w:rFonts w:hint="eastAsia"/>
          <w:lang w:val="en-US" w:eastAsia="ja-JP"/>
        </w:rPr>
        <w:t>であれば</w:t>
      </w:r>
      <w:r w:rsidR="00561355">
        <w:rPr>
          <w:rFonts w:hint="eastAsia"/>
          <w:lang w:val="en-US" w:eastAsia="ja-JP"/>
        </w:rPr>
        <w:t xml:space="preserve">, </w:t>
      </w:r>
      <w:r>
        <w:rPr>
          <w:lang w:val="en-US" w:eastAsia="ja-JP"/>
        </w:rPr>
        <w:t>ALL RECORDS, SELECTION TO ARRAY</w:t>
      </w:r>
      <w:r w:rsidR="00561355">
        <w:rPr>
          <w:rFonts w:hint="eastAsia"/>
          <w:lang w:val="en-US" w:eastAsia="ja-JP"/>
        </w:rPr>
        <w:t xml:space="preserve">, </w:t>
      </w:r>
      <w:r w:rsidR="00AE2FED">
        <w:rPr>
          <w:rFonts w:hint="eastAsia"/>
          <w:lang w:val="en-US" w:eastAsia="ja-JP"/>
        </w:rPr>
        <w:t>これだけで十分であり</w:t>
      </w:r>
      <w:r w:rsidR="00561355">
        <w:rPr>
          <w:rFonts w:hint="eastAsia"/>
          <w:lang w:val="en-US" w:eastAsia="ja-JP"/>
        </w:rPr>
        <w:t xml:space="preserve">, </w:t>
      </w:r>
      <w:r w:rsidR="00AE2FED">
        <w:rPr>
          <w:rFonts w:hint="eastAsia"/>
          <w:lang w:val="en-US" w:eastAsia="ja-JP"/>
        </w:rPr>
        <w:t>処理はほとんど瞬時です。コマンドが</w:t>
      </w:r>
      <w:r w:rsidR="004E5CC0">
        <w:rPr>
          <w:rFonts w:hint="eastAsia"/>
          <w:lang w:val="en-US" w:eastAsia="ja-JP"/>
        </w:rPr>
        <w:t>このアクション</w:t>
      </w:r>
      <w:r w:rsidR="00AE2FED">
        <w:rPr>
          <w:rFonts w:hint="eastAsia"/>
          <w:lang w:val="en-US" w:eastAsia="ja-JP"/>
        </w:rPr>
        <w:t>に対して最適化され</w:t>
      </w:r>
      <w:r w:rsidR="004E5CC0">
        <w:rPr>
          <w:rFonts w:hint="eastAsia"/>
          <w:lang w:val="en-US" w:eastAsia="ja-JP"/>
        </w:rPr>
        <w:t>た専用のものである</w:t>
      </w:r>
      <w:r w:rsidR="00AE2FED">
        <w:rPr>
          <w:rFonts w:hint="eastAsia"/>
          <w:lang w:val="en-US" w:eastAsia="ja-JP"/>
        </w:rPr>
        <w:t>ことに加え</w:t>
      </w:r>
      <w:r w:rsidR="00561355">
        <w:rPr>
          <w:rFonts w:hint="eastAsia"/>
          <w:lang w:val="en-US" w:eastAsia="ja-JP"/>
        </w:rPr>
        <w:t xml:space="preserve">, </w:t>
      </w:r>
      <w:r w:rsidR="00AE2FED">
        <w:rPr>
          <w:rFonts w:hint="eastAsia"/>
          <w:lang w:val="en-US" w:eastAsia="ja-JP"/>
        </w:rPr>
        <w:t>データベースエンジンに対する直接的</w:t>
      </w:r>
      <w:r w:rsidR="004E5CC0">
        <w:rPr>
          <w:rFonts w:hint="eastAsia"/>
          <w:lang w:val="en-US" w:eastAsia="ja-JP"/>
        </w:rPr>
        <w:t>な</w:t>
      </w:r>
      <w:r w:rsidR="00AE2FED">
        <w:rPr>
          <w:rFonts w:hint="eastAsia"/>
          <w:lang w:val="en-US" w:eastAsia="ja-JP"/>
        </w:rPr>
        <w:t>アクセス能力を有していることがその背景にあります。</w:t>
      </w:r>
      <w:r w:rsidR="00AE2FED">
        <w:rPr>
          <w:lang w:val="en-US" w:eastAsia="ja-JP"/>
        </w:rPr>
        <w:t>4D</w:t>
      </w:r>
      <w:r w:rsidR="00AE2FED">
        <w:rPr>
          <w:rFonts w:hint="eastAsia"/>
          <w:lang w:val="en-US" w:eastAsia="ja-JP"/>
        </w:rPr>
        <w:t>ランゲージを使用すれば</w:t>
      </w:r>
      <w:r w:rsidR="00561355">
        <w:rPr>
          <w:rFonts w:hint="eastAsia"/>
          <w:lang w:val="en-US" w:eastAsia="ja-JP"/>
        </w:rPr>
        <w:t xml:space="preserve">, </w:t>
      </w:r>
      <w:r w:rsidR="00AE2FED">
        <w:rPr>
          <w:rFonts w:hint="eastAsia"/>
          <w:lang w:val="en-US" w:eastAsia="ja-JP"/>
        </w:rPr>
        <w:t>メモリ上で配列を特別な構造体にラップし</w:t>
      </w:r>
      <w:r w:rsidR="00561355">
        <w:rPr>
          <w:rFonts w:hint="eastAsia"/>
          <w:lang w:val="en-US" w:eastAsia="ja-JP"/>
        </w:rPr>
        <w:t xml:space="preserve">, </w:t>
      </w:r>
      <w:r w:rsidR="00AE2FED">
        <w:rPr>
          <w:lang w:val="en-US" w:eastAsia="ja-JP"/>
        </w:rPr>
        <w:t>DB4D</w:t>
      </w:r>
      <w:r w:rsidR="004E5CC0">
        <w:rPr>
          <w:rFonts w:hint="eastAsia"/>
          <w:lang w:val="en-US" w:eastAsia="ja-JP"/>
        </w:rPr>
        <w:t>にそのまま渡すことができます。結果的に</w:t>
      </w:r>
      <w:r w:rsidR="00AE2FED">
        <w:rPr>
          <w:rFonts w:hint="eastAsia"/>
          <w:lang w:val="en-US" w:eastAsia="ja-JP"/>
        </w:rPr>
        <w:t>前述の処理は</w:t>
      </w:r>
      <w:r w:rsidR="00561355">
        <w:rPr>
          <w:rFonts w:hint="eastAsia"/>
          <w:lang w:val="en-US" w:eastAsia="ja-JP"/>
        </w:rPr>
        <w:t xml:space="preserve">, </w:t>
      </w:r>
      <w:r w:rsidR="00AE2FED">
        <w:rPr>
          <w:rFonts w:hint="eastAsia"/>
          <w:lang w:val="en-US" w:eastAsia="ja-JP"/>
        </w:rPr>
        <w:t>メモリコピーとさほど変わらないレベルにまで最適されているのです。これに対し</w:t>
      </w:r>
      <w:r w:rsidR="00561355">
        <w:rPr>
          <w:rFonts w:hint="eastAsia"/>
          <w:lang w:val="en-US" w:eastAsia="ja-JP"/>
        </w:rPr>
        <w:t xml:space="preserve">, </w:t>
      </w:r>
      <w:r w:rsidR="00AE2FED">
        <w:rPr>
          <w:lang w:val="en-US" w:eastAsia="ja-JP"/>
        </w:rPr>
        <w:t>SQL</w:t>
      </w:r>
      <w:r w:rsidR="004E5CC0">
        <w:rPr>
          <w:rFonts w:hint="eastAsia"/>
          <w:lang w:val="en-US" w:eastAsia="ja-JP"/>
        </w:rPr>
        <w:t>はもっと複雑です。まず</w:t>
      </w:r>
      <w:r w:rsidR="00561355">
        <w:rPr>
          <w:rFonts w:hint="eastAsia"/>
          <w:lang w:val="en-US" w:eastAsia="ja-JP"/>
        </w:rPr>
        <w:t xml:space="preserve">, </w:t>
      </w:r>
      <w:r w:rsidR="004E5CC0">
        <w:rPr>
          <w:rFonts w:hint="eastAsia"/>
          <w:lang w:val="en-US" w:eastAsia="ja-JP"/>
        </w:rPr>
        <w:t>ステートメントを解析</w:t>
      </w:r>
      <w:r w:rsidR="00AE2FED">
        <w:rPr>
          <w:rFonts w:hint="eastAsia"/>
          <w:lang w:val="en-US" w:eastAsia="ja-JP"/>
        </w:rPr>
        <w:t>するところから始めなければなりません。それぞれのオプジェクト（テーブルと配列）が確かに存在することをチェックし</w:t>
      </w:r>
      <w:r w:rsidR="004E5CC0">
        <w:rPr>
          <w:rFonts w:hint="eastAsia"/>
          <w:lang w:val="en-US" w:eastAsia="ja-JP"/>
        </w:rPr>
        <w:t>た後</w:t>
      </w:r>
      <w:r w:rsidR="00561355">
        <w:rPr>
          <w:rFonts w:hint="eastAsia"/>
          <w:lang w:val="en-US" w:eastAsia="ja-JP"/>
        </w:rPr>
        <w:t xml:space="preserve">, </w:t>
      </w:r>
      <w:r w:rsidR="00AE2FED">
        <w:rPr>
          <w:rFonts w:hint="eastAsia"/>
          <w:lang w:val="en-US" w:eastAsia="ja-JP"/>
        </w:rPr>
        <w:t>型の互換性を検証しなければな</w:t>
      </w:r>
      <w:r w:rsidR="004E5CC0">
        <w:rPr>
          <w:rFonts w:hint="eastAsia"/>
          <w:lang w:val="en-US" w:eastAsia="ja-JP"/>
        </w:rPr>
        <w:t>らないという意味です</w:t>
      </w:r>
      <w:r w:rsidR="00AE2FED">
        <w:rPr>
          <w:rFonts w:hint="eastAsia"/>
          <w:lang w:val="en-US" w:eastAsia="ja-JP"/>
        </w:rPr>
        <w:t>。そのチェックをパスして</w:t>
      </w:r>
      <w:r w:rsidR="004E5CC0">
        <w:rPr>
          <w:rFonts w:hint="eastAsia"/>
          <w:lang w:val="en-US" w:eastAsia="ja-JP"/>
        </w:rPr>
        <w:t>はじめて</w:t>
      </w:r>
      <w:r w:rsidR="00561355">
        <w:rPr>
          <w:rFonts w:hint="eastAsia"/>
          <w:lang w:val="en-US" w:eastAsia="ja-JP"/>
        </w:rPr>
        <w:t xml:space="preserve">, </w:t>
      </w:r>
      <w:r w:rsidR="004E5CC0">
        <w:rPr>
          <w:rFonts w:hint="eastAsia"/>
          <w:lang w:val="en-US" w:eastAsia="ja-JP"/>
        </w:rPr>
        <w:t>メインの処理である</w:t>
      </w:r>
      <w:r w:rsidR="00AE2FED">
        <w:rPr>
          <w:rFonts w:hint="eastAsia"/>
          <w:lang w:val="en-US" w:eastAsia="ja-JP"/>
        </w:rPr>
        <w:t>メモリコピーに進むことができるのです。</w:t>
      </w:r>
    </w:p>
    <w:p w:rsidR="00AE2FED" w:rsidRDefault="00AE2FED" w:rsidP="00B75A55">
      <w:pPr>
        <w:rPr>
          <w:lang w:val="en-US" w:eastAsia="ja-JP"/>
        </w:rPr>
      </w:pPr>
    </w:p>
    <w:p w:rsidR="009B7D9F" w:rsidRDefault="009B7D9F" w:rsidP="00B75A55">
      <w:pPr>
        <w:rPr>
          <w:lang w:val="en-US" w:eastAsia="ja-JP"/>
        </w:rPr>
      </w:pPr>
      <w:r>
        <w:rPr>
          <w:rFonts w:hint="eastAsia"/>
          <w:lang w:val="en-US" w:eastAsia="ja-JP"/>
        </w:rPr>
        <w:t>おおまかにいって</w:t>
      </w:r>
      <w:r w:rsidR="00561355">
        <w:rPr>
          <w:rFonts w:hint="eastAsia"/>
          <w:lang w:val="en-US" w:eastAsia="ja-JP"/>
        </w:rPr>
        <w:t xml:space="preserve">, </w:t>
      </w:r>
      <w:r w:rsidR="004E5CC0">
        <w:rPr>
          <w:rFonts w:hint="eastAsia"/>
          <w:lang w:val="en-US" w:eastAsia="ja-JP"/>
        </w:rPr>
        <w:t>原状では</w:t>
      </w:r>
      <w:r>
        <w:rPr>
          <w:rFonts w:hint="eastAsia"/>
          <w:lang w:val="en-US" w:eastAsia="ja-JP"/>
        </w:rPr>
        <w:t>ステートメントの解析</w:t>
      </w:r>
      <w:r w:rsidR="00AE2FED">
        <w:rPr>
          <w:rFonts w:hint="eastAsia"/>
          <w:lang w:val="en-US" w:eastAsia="ja-JP"/>
        </w:rPr>
        <w:t>に</w:t>
      </w:r>
      <w:r w:rsidR="00AE2FED">
        <w:rPr>
          <w:lang w:val="en-US" w:eastAsia="ja-JP"/>
        </w:rPr>
        <w:t>7%</w:t>
      </w:r>
      <w:r w:rsidR="00561355">
        <w:rPr>
          <w:rFonts w:hint="eastAsia"/>
          <w:lang w:val="en-US" w:eastAsia="ja-JP"/>
        </w:rPr>
        <w:t xml:space="preserve">, </w:t>
      </w:r>
      <w:r>
        <w:rPr>
          <w:rFonts w:hint="eastAsia"/>
          <w:lang w:val="en-US" w:eastAsia="ja-JP"/>
        </w:rPr>
        <w:t>ステートメントの検証</w:t>
      </w:r>
      <w:r w:rsidR="00AE2FED">
        <w:rPr>
          <w:rFonts w:hint="eastAsia"/>
          <w:lang w:val="en-US" w:eastAsia="ja-JP"/>
        </w:rPr>
        <w:t>に</w:t>
      </w:r>
      <w:r w:rsidR="00AE2FED">
        <w:rPr>
          <w:lang w:val="en-US" w:eastAsia="ja-JP"/>
        </w:rPr>
        <w:t>15%</w:t>
      </w:r>
      <w:r w:rsidR="00561355">
        <w:rPr>
          <w:rFonts w:hint="eastAsia"/>
          <w:lang w:val="en-US" w:eastAsia="ja-JP"/>
        </w:rPr>
        <w:t xml:space="preserve">, </w:t>
      </w:r>
      <w:r w:rsidR="00AE2FED">
        <w:rPr>
          <w:lang w:val="en-US" w:eastAsia="ja-JP"/>
        </w:rPr>
        <w:t>ODBC</w:t>
      </w:r>
      <w:r w:rsidR="00AE2FED">
        <w:rPr>
          <w:rFonts w:hint="eastAsia"/>
          <w:lang w:val="en-US" w:eastAsia="ja-JP"/>
        </w:rPr>
        <w:t>または</w:t>
      </w:r>
      <w:r w:rsidR="00AE2FED">
        <w:rPr>
          <w:lang w:val="en-US" w:eastAsia="ja-JP"/>
        </w:rPr>
        <w:t>SQL</w:t>
      </w:r>
      <w:r w:rsidR="00AE2FED">
        <w:rPr>
          <w:rFonts w:hint="eastAsia"/>
          <w:lang w:val="en-US" w:eastAsia="ja-JP"/>
        </w:rPr>
        <w:t>パススルー用の内部セッション管理に</w:t>
      </w:r>
      <w:r>
        <w:rPr>
          <w:lang w:val="en-US" w:eastAsia="ja-JP"/>
        </w:rPr>
        <w:t>7%</w:t>
      </w:r>
      <w:r w:rsidR="00561355">
        <w:rPr>
          <w:rFonts w:hint="eastAsia"/>
          <w:lang w:val="en-US" w:eastAsia="ja-JP"/>
        </w:rPr>
        <w:t xml:space="preserve">, </w:t>
      </w:r>
      <w:r>
        <w:rPr>
          <w:rFonts w:hint="eastAsia"/>
          <w:lang w:val="en-US" w:eastAsia="ja-JP"/>
        </w:rPr>
        <w:t>ランゲージバインディング（</w:t>
      </w:r>
      <w:r>
        <w:rPr>
          <w:lang w:val="en-US" w:eastAsia="ja-JP"/>
        </w:rPr>
        <w:t>ODBC</w:t>
      </w:r>
      <w:r w:rsidR="00561355">
        <w:rPr>
          <w:rFonts w:hint="eastAsia"/>
          <w:lang w:val="en-US" w:eastAsia="ja-JP"/>
        </w:rPr>
        <w:t xml:space="preserve">, </w:t>
      </w:r>
      <w:r>
        <w:rPr>
          <w:rFonts w:hint="eastAsia"/>
          <w:lang w:val="en-US" w:eastAsia="ja-JP"/>
        </w:rPr>
        <w:t>内部</w:t>
      </w:r>
      <w:r w:rsidR="00561355">
        <w:rPr>
          <w:rFonts w:hint="eastAsia"/>
          <w:lang w:val="en-US" w:eastAsia="ja-JP"/>
        </w:rPr>
        <w:t xml:space="preserve">, </w:t>
      </w:r>
      <w:r>
        <w:rPr>
          <w:rFonts w:hint="eastAsia"/>
          <w:lang w:val="en-US" w:eastAsia="ja-JP"/>
        </w:rPr>
        <w:t>外部データベースの識別）に</w:t>
      </w:r>
      <w:r>
        <w:rPr>
          <w:lang w:val="en-US" w:eastAsia="ja-JP"/>
        </w:rPr>
        <w:t>8%</w:t>
      </w:r>
      <w:r w:rsidR="00561355">
        <w:rPr>
          <w:rFonts w:hint="eastAsia"/>
          <w:lang w:val="en-US" w:eastAsia="ja-JP"/>
        </w:rPr>
        <w:t xml:space="preserve">, </w:t>
      </w:r>
      <w:r>
        <w:rPr>
          <w:rFonts w:hint="eastAsia"/>
          <w:lang w:val="en-US" w:eastAsia="ja-JP"/>
        </w:rPr>
        <w:t>データベースエンジンとの言語障壁を超えることに</w:t>
      </w:r>
      <w:r>
        <w:rPr>
          <w:lang w:val="en-US" w:eastAsia="ja-JP"/>
        </w:rPr>
        <w:t>9%</w:t>
      </w:r>
      <w:r>
        <w:rPr>
          <w:rFonts w:hint="eastAsia"/>
          <w:lang w:val="en-US" w:eastAsia="ja-JP"/>
        </w:rPr>
        <w:t>のオーバーヘッドが</w:t>
      </w:r>
      <w:r w:rsidR="004E5CC0">
        <w:rPr>
          <w:rFonts w:hint="eastAsia"/>
          <w:lang w:val="en-US" w:eastAsia="ja-JP"/>
        </w:rPr>
        <w:t>ありま</w:t>
      </w:r>
      <w:r>
        <w:rPr>
          <w:rFonts w:hint="eastAsia"/>
          <w:lang w:val="en-US" w:eastAsia="ja-JP"/>
        </w:rPr>
        <w:t>す。言語障壁についてですが</w:t>
      </w:r>
      <w:r w:rsidR="00561355">
        <w:rPr>
          <w:rFonts w:hint="eastAsia"/>
          <w:lang w:val="en-US" w:eastAsia="ja-JP"/>
        </w:rPr>
        <w:t xml:space="preserve">, </w:t>
      </w:r>
      <w:r>
        <w:rPr>
          <w:rFonts w:hint="eastAsia"/>
          <w:lang w:val="en-US" w:eastAsia="ja-JP"/>
        </w:rPr>
        <w:t>これは</w:t>
      </w:r>
      <w:r>
        <w:rPr>
          <w:lang w:val="en-US" w:eastAsia="ja-JP"/>
        </w:rPr>
        <w:t>SQL</w:t>
      </w:r>
      <w:r>
        <w:rPr>
          <w:rFonts w:hint="eastAsia"/>
          <w:lang w:val="en-US" w:eastAsia="ja-JP"/>
        </w:rPr>
        <w:t>に</w:t>
      </w:r>
      <w:r w:rsidR="004E5CC0">
        <w:rPr>
          <w:rFonts w:hint="eastAsia"/>
          <w:lang w:val="en-US" w:eastAsia="ja-JP"/>
        </w:rPr>
        <w:t>は</w:t>
      </w:r>
      <w:r w:rsidR="004E5CC0">
        <w:rPr>
          <w:lang w:val="en-US" w:eastAsia="ja-JP"/>
        </w:rPr>
        <w:t>DB4D</w:t>
      </w:r>
      <w:r>
        <w:rPr>
          <w:rFonts w:hint="eastAsia"/>
          <w:lang w:val="en-US" w:eastAsia="ja-JP"/>
        </w:rPr>
        <w:t>エンジンに対するダイレクトアクセスがないことを指しています。</w:t>
      </w:r>
      <w:r w:rsidR="004E5CC0">
        <w:rPr>
          <w:lang w:val="en-US" w:eastAsia="ja-JP"/>
        </w:rPr>
        <w:t>DB4D</w:t>
      </w:r>
      <w:r w:rsidR="004E5CC0">
        <w:rPr>
          <w:rFonts w:hint="eastAsia"/>
          <w:lang w:val="en-US" w:eastAsia="ja-JP"/>
        </w:rPr>
        <w:t>の</w:t>
      </w:r>
      <w:r>
        <w:rPr>
          <w:rFonts w:hint="eastAsia"/>
          <w:lang w:val="en-US" w:eastAsia="ja-JP"/>
        </w:rPr>
        <w:t>キャッシュは保護されており</w:t>
      </w:r>
      <w:r w:rsidR="00561355">
        <w:rPr>
          <w:rFonts w:hint="eastAsia"/>
          <w:lang w:val="en-US" w:eastAsia="ja-JP"/>
        </w:rPr>
        <w:t xml:space="preserve">, </w:t>
      </w:r>
      <w:r>
        <w:rPr>
          <w:rFonts w:hint="eastAsia"/>
          <w:lang w:val="en-US" w:eastAsia="ja-JP"/>
        </w:rPr>
        <w:t>データはレコード単位で取り出さなければなりません。どんなに最適化を進めても</w:t>
      </w:r>
      <w:r w:rsidR="00561355">
        <w:rPr>
          <w:rFonts w:hint="eastAsia"/>
          <w:lang w:val="en-US" w:eastAsia="ja-JP"/>
        </w:rPr>
        <w:t xml:space="preserve">, </w:t>
      </w:r>
      <w:r>
        <w:rPr>
          <w:lang w:val="en-US" w:eastAsia="ja-JP"/>
        </w:rPr>
        <w:t>v11</w:t>
      </w:r>
      <w:r>
        <w:rPr>
          <w:rFonts w:hint="eastAsia"/>
          <w:lang w:val="en-US" w:eastAsia="ja-JP"/>
        </w:rPr>
        <w:t>の場合</w:t>
      </w:r>
      <w:r w:rsidR="00561355">
        <w:rPr>
          <w:rFonts w:hint="eastAsia"/>
          <w:lang w:val="en-US" w:eastAsia="ja-JP"/>
        </w:rPr>
        <w:t xml:space="preserve">, </w:t>
      </w:r>
      <w:r w:rsidR="004E5CC0">
        <w:rPr>
          <w:rFonts w:hint="eastAsia"/>
          <w:lang w:val="en-US" w:eastAsia="ja-JP"/>
        </w:rPr>
        <w:t>前述のクエリは</w:t>
      </w:r>
      <w:r w:rsidR="004E5CC0">
        <w:rPr>
          <w:lang w:val="en-US" w:eastAsia="ja-JP"/>
        </w:rPr>
        <w:t>SQL</w:t>
      </w:r>
      <w:r w:rsidR="004E5CC0">
        <w:rPr>
          <w:rFonts w:hint="eastAsia"/>
          <w:lang w:val="en-US" w:eastAsia="ja-JP"/>
        </w:rPr>
        <w:t>のほうが</w:t>
      </w:r>
      <w:r>
        <w:rPr>
          <w:rFonts w:hint="eastAsia"/>
          <w:lang w:val="en-US" w:eastAsia="ja-JP"/>
        </w:rPr>
        <w:t>宿命的に</w:t>
      </w:r>
      <w:r>
        <w:rPr>
          <w:lang w:val="en-US" w:eastAsia="ja-JP"/>
        </w:rPr>
        <w:t>5</w:t>
      </w:r>
      <w:r>
        <w:rPr>
          <w:rFonts w:hint="eastAsia"/>
          <w:lang w:val="en-US" w:eastAsia="ja-JP"/>
        </w:rPr>
        <w:t>倍から</w:t>
      </w:r>
      <w:r>
        <w:rPr>
          <w:lang w:val="en-US" w:eastAsia="ja-JP"/>
        </w:rPr>
        <w:t>10</w:t>
      </w:r>
      <w:r>
        <w:rPr>
          <w:rFonts w:hint="eastAsia"/>
          <w:lang w:val="en-US" w:eastAsia="ja-JP"/>
        </w:rPr>
        <w:t>倍は遅いということが</w:t>
      </w:r>
      <w:r w:rsidR="004E5CC0">
        <w:rPr>
          <w:rFonts w:hint="eastAsia"/>
          <w:lang w:val="en-US" w:eastAsia="ja-JP"/>
        </w:rPr>
        <w:t>判明して</w:t>
      </w:r>
      <w:r>
        <w:rPr>
          <w:rFonts w:hint="eastAsia"/>
          <w:lang w:val="en-US" w:eastAsia="ja-JP"/>
        </w:rPr>
        <w:t>います。</w:t>
      </w:r>
    </w:p>
    <w:p w:rsidR="009B7D9F" w:rsidRDefault="009B7D9F" w:rsidP="00B75A55">
      <w:pPr>
        <w:rPr>
          <w:lang w:val="en-US" w:eastAsia="ja-JP"/>
        </w:rPr>
      </w:pPr>
    </w:p>
    <w:p w:rsidR="009B7D9F" w:rsidRDefault="009B7D9F" w:rsidP="00B75A55">
      <w:pPr>
        <w:rPr>
          <w:lang w:val="en-US" w:eastAsia="ja-JP"/>
        </w:rPr>
      </w:pPr>
      <w:r>
        <w:rPr>
          <w:rFonts w:hint="eastAsia"/>
          <w:lang w:val="en-US" w:eastAsia="ja-JP"/>
        </w:rPr>
        <w:t>この点で</w:t>
      </w:r>
      <w:r>
        <w:rPr>
          <w:lang w:val="en-US" w:eastAsia="ja-JP"/>
        </w:rPr>
        <w:t>v12</w:t>
      </w:r>
      <w:r w:rsidR="004E5CC0">
        <w:rPr>
          <w:rFonts w:hint="eastAsia"/>
          <w:lang w:val="en-US" w:eastAsia="ja-JP"/>
        </w:rPr>
        <w:t>は相当な改善が施されました</w:t>
      </w:r>
      <w:r>
        <w:rPr>
          <w:rFonts w:hint="eastAsia"/>
          <w:lang w:val="en-US" w:eastAsia="ja-JP"/>
        </w:rPr>
        <w:t>。ローカルデータベースの場合</w:t>
      </w:r>
      <w:r w:rsidR="00561355">
        <w:rPr>
          <w:rFonts w:hint="eastAsia"/>
          <w:lang w:val="en-US" w:eastAsia="ja-JP"/>
        </w:rPr>
        <w:t xml:space="preserve">, </w:t>
      </w:r>
      <w:r>
        <w:rPr>
          <w:rFonts w:hint="eastAsia"/>
          <w:lang w:val="en-US" w:eastAsia="ja-JP"/>
        </w:rPr>
        <w:t>データの取り出しは</w:t>
      </w:r>
      <w:r>
        <w:rPr>
          <w:lang w:val="en-US" w:eastAsia="ja-JP"/>
        </w:rPr>
        <w:t>2</w:t>
      </w:r>
      <w:r>
        <w:rPr>
          <w:rFonts w:hint="eastAsia"/>
          <w:lang w:val="en-US" w:eastAsia="ja-JP"/>
        </w:rPr>
        <w:t>倍から</w:t>
      </w:r>
      <w:r>
        <w:rPr>
          <w:lang w:val="en-US" w:eastAsia="ja-JP"/>
        </w:rPr>
        <w:t>3</w:t>
      </w:r>
      <w:r>
        <w:rPr>
          <w:rFonts w:hint="eastAsia"/>
          <w:lang w:val="en-US" w:eastAsia="ja-JP"/>
        </w:rPr>
        <w:t>倍高速になり</w:t>
      </w:r>
      <w:r w:rsidR="00561355">
        <w:rPr>
          <w:rFonts w:hint="eastAsia"/>
          <w:lang w:val="en-US" w:eastAsia="ja-JP"/>
        </w:rPr>
        <w:t xml:space="preserve">, </w:t>
      </w:r>
      <w:r>
        <w:rPr>
          <w:rFonts w:hint="eastAsia"/>
          <w:lang w:val="en-US" w:eastAsia="ja-JP"/>
        </w:rPr>
        <w:t>リモートデータベースでは</w:t>
      </w:r>
      <w:r>
        <w:rPr>
          <w:lang w:val="en-US" w:eastAsia="ja-JP"/>
        </w:rPr>
        <w:t>5</w:t>
      </w:r>
      <w:r>
        <w:rPr>
          <w:rFonts w:hint="eastAsia"/>
          <w:lang w:val="en-US" w:eastAsia="ja-JP"/>
        </w:rPr>
        <w:t>倍から</w:t>
      </w:r>
      <w:r>
        <w:rPr>
          <w:lang w:val="en-US" w:eastAsia="ja-JP"/>
        </w:rPr>
        <w:t>20</w:t>
      </w:r>
      <w:r>
        <w:rPr>
          <w:rFonts w:hint="eastAsia"/>
          <w:lang w:val="en-US" w:eastAsia="ja-JP"/>
        </w:rPr>
        <w:t>倍高速になりました。とはいえ</w:t>
      </w:r>
      <w:r w:rsidR="00561355">
        <w:rPr>
          <w:rFonts w:hint="eastAsia"/>
          <w:lang w:val="en-US" w:eastAsia="ja-JP"/>
        </w:rPr>
        <w:t xml:space="preserve">, </w:t>
      </w:r>
      <w:r>
        <w:rPr>
          <w:rFonts w:hint="eastAsia"/>
          <w:lang w:val="en-US" w:eastAsia="ja-JP"/>
        </w:rPr>
        <w:t>依然</w:t>
      </w:r>
      <w:r w:rsidR="00561355">
        <w:rPr>
          <w:rFonts w:hint="eastAsia"/>
          <w:lang w:val="en-US" w:eastAsia="ja-JP"/>
        </w:rPr>
        <w:t xml:space="preserve">, </w:t>
      </w:r>
      <w:r>
        <w:rPr>
          <w:lang w:val="en-US" w:eastAsia="ja-JP"/>
        </w:rPr>
        <w:t>v12</w:t>
      </w:r>
      <w:r>
        <w:rPr>
          <w:rFonts w:hint="eastAsia"/>
          <w:lang w:val="en-US" w:eastAsia="ja-JP"/>
        </w:rPr>
        <w:t>でも</w:t>
      </w:r>
      <w:r>
        <w:rPr>
          <w:lang w:val="en-US" w:eastAsia="ja-JP"/>
        </w:rPr>
        <w:t>SQL</w:t>
      </w:r>
      <w:r>
        <w:rPr>
          <w:rFonts w:hint="eastAsia"/>
          <w:lang w:val="en-US" w:eastAsia="ja-JP"/>
        </w:rPr>
        <w:t>は</w:t>
      </w:r>
      <w:r>
        <w:rPr>
          <w:lang w:val="en-US" w:eastAsia="ja-JP"/>
        </w:rPr>
        <w:t>4D</w:t>
      </w:r>
      <w:r>
        <w:rPr>
          <w:rFonts w:hint="eastAsia"/>
          <w:lang w:val="en-US" w:eastAsia="ja-JP"/>
        </w:rPr>
        <w:t>ランゲージよりも</w:t>
      </w:r>
      <w:r>
        <w:rPr>
          <w:lang w:val="en-US" w:eastAsia="ja-JP"/>
        </w:rPr>
        <w:t>1.5</w:t>
      </w:r>
      <w:r>
        <w:rPr>
          <w:rFonts w:hint="eastAsia"/>
          <w:lang w:val="en-US" w:eastAsia="ja-JP"/>
        </w:rPr>
        <w:t>倍から</w:t>
      </w:r>
      <w:r>
        <w:rPr>
          <w:lang w:val="en-US" w:eastAsia="ja-JP"/>
        </w:rPr>
        <w:t>2</w:t>
      </w:r>
      <w:r>
        <w:rPr>
          <w:rFonts w:hint="eastAsia"/>
          <w:lang w:val="en-US" w:eastAsia="ja-JP"/>
        </w:rPr>
        <w:t>倍</w:t>
      </w:r>
      <w:r w:rsidR="008F1316">
        <w:rPr>
          <w:rFonts w:hint="eastAsia"/>
          <w:lang w:val="en-US" w:eastAsia="ja-JP"/>
        </w:rPr>
        <w:t>は遅い</w:t>
      </w:r>
      <w:r w:rsidR="0092053E">
        <w:rPr>
          <w:rFonts w:hint="eastAsia"/>
          <w:lang w:val="en-US" w:eastAsia="ja-JP"/>
        </w:rPr>
        <w:t>という</w:t>
      </w:r>
      <w:r w:rsidR="008F1316">
        <w:rPr>
          <w:rFonts w:hint="eastAsia"/>
          <w:lang w:val="en-US" w:eastAsia="ja-JP"/>
        </w:rPr>
        <w:t>のが原状です</w:t>
      </w:r>
      <w:r>
        <w:rPr>
          <w:rFonts w:hint="eastAsia"/>
          <w:lang w:val="en-US" w:eastAsia="ja-JP"/>
        </w:rPr>
        <w:t>。</w:t>
      </w:r>
      <w:r w:rsidR="008F1316">
        <w:rPr>
          <w:rFonts w:hint="eastAsia"/>
          <w:lang w:val="en-US" w:eastAsia="ja-JP"/>
        </w:rPr>
        <w:t>それでも</w:t>
      </w:r>
      <w:r w:rsidR="00561355">
        <w:rPr>
          <w:rFonts w:hint="eastAsia"/>
          <w:lang w:val="en-US" w:eastAsia="ja-JP"/>
        </w:rPr>
        <w:t xml:space="preserve">, </w:t>
      </w:r>
      <w:r w:rsidR="008F1316">
        <w:rPr>
          <w:rFonts w:hint="eastAsia"/>
          <w:lang w:val="en-US" w:eastAsia="ja-JP"/>
        </w:rPr>
        <w:t>技術的には</w:t>
      </w:r>
      <w:r>
        <w:rPr>
          <w:lang w:val="en-US" w:eastAsia="ja-JP"/>
        </w:rPr>
        <w:t>4D</w:t>
      </w:r>
      <w:r>
        <w:rPr>
          <w:rFonts w:hint="eastAsia"/>
          <w:lang w:val="en-US" w:eastAsia="ja-JP"/>
        </w:rPr>
        <w:t>と</w:t>
      </w:r>
      <w:r>
        <w:rPr>
          <w:lang w:val="en-US" w:eastAsia="ja-JP"/>
        </w:rPr>
        <w:t>SQL</w:t>
      </w:r>
      <w:r>
        <w:rPr>
          <w:rFonts w:hint="eastAsia"/>
          <w:lang w:val="en-US" w:eastAsia="ja-JP"/>
        </w:rPr>
        <w:t>の差は</w:t>
      </w:r>
      <w:r>
        <w:rPr>
          <w:lang w:val="en-US" w:eastAsia="ja-JP"/>
        </w:rPr>
        <w:t>1-2%</w:t>
      </w:r>
      <w:r>
        <w:rPr>
          <w:rFonts w:hint="eastAsia"/>
          <w:lang w:val="en-US" w:eastAsia="ja-JP"/>
        </w:rPr>
        <w:t>というレベルにまで</w:t>
      </w:r>
      <w:r w:rsidR="008F1316">
        <w:rPr>
          <w:rFonts w:hint="eastAsia"/>
          <w:lang w:val="en-US" w:eastAsia="ja-JP"/>
        </w:rPr>
        <w:t>縮められる</w:t>
      </w:r>
      <w:r>
        <w:rPr>
          <w:rFonts w:hint="eastAsia"/>
          <w:lang w:val="en-US" w:eastAsia="ja-JP"/>
        </w:rPr>
        <w:t>と考えられています。</w:t>
      </w:r>
    </w:p>
    <w:p w:rsidR="009B7D9F" w:rsidRDefault="009B7D9F" w:rsidP="00B75A55">
      <w:pPr>
        <w:rPr>
          <w:lang w:val="en-US" w:eastAsia="ja-JP"/>
        </w:rPr>
      </w:pPr>
    </w:p>
    <w:p w:rsidR="008F1316" w:rsidRDefault="009B7D9F" w:rsidP="00B75A55">
      <w:pPr>
        <w:rPr>
          <w:lang w:val="en-US" w:eastAsia="ja-JP"/>
        </w:rPr>
      </w:pPr>
      <w:r>
        <w:rPr>
          <w:rFonts w:hint="eastAsia"/>
          <w:lang w:val="en-US" w:eastAsia="ja-JP"/>
        </w:rPr>
        <w:t>ここまでの主要な論点は</w:t>
      </w:r>
      <w:r w:rsidR="00561355">
        <w:rPr>
          <w:rFonts w:hint="eastAsia"/>
          <w:lang w:val="en-US" w:eastAsia="ja-JP"/>
        </w:rPr>
        <w:t xml:space="preserve">, </w:t>
      </w:r>
      <w:r w:rsidR="002E2CB5">
        <w:rPr>
          <w:lang w:val="en-US" w:eastAsia="ja-JP"/>
        </w:rPr>
        <w:t>4D</w:t>
      </w:r>
      <w:r w:rsidR="002E2CB5">
        <w:rPr>
          <w:rFonts w:hint="eastAsia"/>
          <w:lang w:val="en-US" w:eastAsia="ja-JP"/>
        </w:rPr>
        <w:t>ランゲージは優れたデータベース言語であり</w:t>
      </w:r>
      <w:r w:rsidR="00561355">
        <w:rPr>
          <w:rFonts w:hint="eastAsia"/>
          <w:lang w:val="en-US" w:eastAsia="ja-JP"/>
        </w:rPr>
        <w:t xml:space="preserve">, </w:t>
      </w:r>
      <w:r w:rsidR="002E2CB5">
        <w:rPr>
          <w:rFonts w:hint="eastAsia"/>
          <w:lang w:val="en-US" w:eastAsia="ja-JP"/>
        </w:rPr>
        <w:t>なん</w:t>
      </w:r>
      <w:r w:rsidR="008F1316">
        <w:rPr>
          <w:rFonts w:hint="eastAsia"/>
          <w:lang w:val="en-US" w:eastAsia="ja-JP"/>
        </w:rPr>
        <w:t>でも</w:t>
      </w:r>
      <w:r w:rsidR="002E2CB5">
        <w:rPr>
          <w:lang w:val="en-US" w:eastAsia="ja-JP"/>
        </w:rPr>
        <w:t>SQL</w:t>
      </w:r>
      <w:r w:rsidR="008F1316">
        <w:rPr>
          <w:rFonts w:hint="eastAsia"/>
          <w:lang w:val="en-US" w:eastAsia="ja-JP"/>
        </w:rPr>
        <w:t>のほうが勝っているということはなく</w:t>
      </w:r>
      <w:r w:rsidR="00561355">
        <w:rPr>
          <w:rFonts w:hint="eastAsia"/>
          <w:lang w:val="en-US" w:eastAsia="ja-JP"/>
        </w:rPr>
        <w:t xml:space="preserve">, </w:t>
      </w:r>
      <w:r w:rsidR="008F1316">
        <w:rPr>
          <w:rFonts w:hint="eastAsia"/>
          <w:lang w:val="en-US" w:eastAsia="ja-JP"/>
        </w:rPr>
        <w:t>既存のクエリを</w:t>
      </w:r>
      <w:r w:rsidR="002E2CB5">
        <w:rPr>
          <w:lang w:val="en-US" w:eastAsia="ja-JP"/>
        </w:rPr>
        <w:t>SQL</w:t>
      </w:r>
      <w:r w:rsidR="008F1316">
        <w:rPr>
          <w:rFonts w:hint="eastAsia"/>
          <w:lang w:val="en-US" w:eastAsia="ja-JP"/>
        </w:rPr>
        <w:t>で書き換えれば必ず速くなるというほど単純な話ではないということです。</w:t>
      </w:r>
    </w:p>
    <w:p w:rsidR="008F1316" w:rsidRDefault="008F1316" w:rsidP="00B75A55">
      <w:pPr>
        <w:rPr>
          <w:lang w:val="en-US" w:eastAsia="ja-JP"/>
        </w:rPr>
      </w:pPr>
    </w:p>
    <w:p w:rsidR="001E7750" w:rsidRDefault="001E7750" w:rsidP="001E7750">
      <w:pPr>
        <w:pStyle w:val="2"/>
        <w:rPr>
          <w:lang w:val="en-US" w:eastAsia="ja-JP"/>
        </w:rPr>
      </w:pPr>
      <w:bookmarkStart w:id="9" w:name="_Toc128637462"/>
      <w:r>
        <w:rPr>
          <w:lang w:val="en-US" w:eastAsia="ja-JP"/>
        </w:rPr>
        <w:t>SQL</w:t>
      </w:r>
      <w:r>
        <w:rPr>
          <w:rFonts w:hint="eastAsia"/>
          <w:lang w:val="en-US" w:eastAsia="ja-JP"/>
        </w:rPr>
        <w:t>が勝っているのはどのような場合か</w:t>
      </w:r>
      <w:bookmarkEnd w:id="9"/>
    </w:p>
    <w:p w:rsidR="00D66240" w:rsidRDefault="00D66240" w:rsidP="00B75A55">
      <w:pPr>
        <w:rPr>
          <w:lang w:val="en-US" w:eastAsia="ja-JP"/>
        </w:rPr>
      </w:pPr>
      <w:r>
        <w:rPr>
          <w:lang w:val="en-US" w:eastAsia="ja-JP"/>
        </w:rPr>
        <w:t>SQL</w:t>
      </w:r>
      <w:r>
        <w:rPr>
          <w:rFonts w:hint="eastAsia"/>
          <w:lang w:val="en-US" w:eastAsia="ja-JP"/>
        </w:rPr>
        <w:t>が</w:t>
      </w:r>
      <w:r>
        <w:rPr>
          <w:lang w:val="en-US" w:eastAsia="ja-JP"/>
        </w:rPr>
        <w:t>4D</w:t>
      </w:r>
      <w:r>
        <w:rPr>
          <w:rFonts w:hint="eastAsia"/>
          <w:lang w:val="en-US" w:eastAsia="ja-JP"/>
        </w:rPr>
        <w:t>よりも優れて</w:t>
      </w:r>
      <w:r w:rsidR="004E5CC0">
        <w:rPr>
          <w:rFonts w:hint="eastAsia"/>
          <w:lang w:val="en-US" w:eastAsia="ja-JP"/>
        </w:rPr>
        <w:t>いるケースはたくさん挙げることができます。これまでの例は</w:t>
      </w:r>
      <w:r w:rsidR="00561355">
        <w:rPr>
          <w:rFonts w:hint="eastAsia"/>
          <w:lang w:val="en-US" w:eastAsia="ja-JP"/>
        </w:rPr>
        <w:t xml:space="preserve">, </w:t>
      </w:r>
      <w:r w:rsidR="004E5CC0">
        <w:rPr>
          <w:rFonts w:hint="eastAsia"/>
          <w:lang w:val="en-US" w:eastAsia="ja-JP"/>
        </w:rPr>
        <w:t>はっきり</w:t>
      </w:r>
      <w:r>
        <w:rPr>
          <w:rFonts w:hint="eastAsia"/>
          <w:lang w:val="en-US" w:eastAsia="ja-JP"/>
        </w:rPr>
        <w:t>いって公平な比較ではありませんでした。式の評価</w:t>
      </w:r>
      <w:r w:rsidR="004E5CC0">
        <w:rPr>
          <w:rFonts w:hint="eastAsia"/>
          <w:lang w:val="en-US" w:eastAsia="ja-JP"/>
        </w:rPr>
        <w:t>など</w:t>
      </w:r>
      <w:r>
        <w:rPr>
          <w:rFonts w:hint="eastAsia"/>
          <w:lang w:val="en-US" w:eastAsia="ja-JP"/>
        </w:rPr>
        <w:t>は</w:t>
      </w:r>
      <w:r>
        <w:rPr>
          <w:lang w:val="en-US" w:eastAsia="ja-JP"/>
        </w:rPr>
        <w:t>SQL</w:t>
      </w:r>
      <w:r>
        <w:rPr>
          <w:rFonts w:hint="eastAsia"/>
          <w:lang w:val="en-US" w:eastAsia="ja-JP"/>
        </w:rPr>
        <w:t>に軍配が上がる良い例です</w:t>
      </w:r>
      <w:r>
        <w:rPr>
          <w:rFonts w:hint="eastAsia"/>
          <w:lang w:eastAsia="ja-JP"/>
        </w:rPr>
        <w:t>。たとえば</w:t>
      </w:r>
      <w:r w:rsidR="00561355">
        <w:rPr>
          <w:rFonts w:hint="eastAsia"/>
          <w:lang w:eastAsia="ja-JP"/>
        </w:rPr>
        <w:t xml:space="preserve">, </w:t>
      </w:r>
      <w:r>
        <w:rPr>
          <w:rFonts w:hint="eastAsia"/>
          <w:lang w:eastAsia="ja-JP"/>
        </w:rPr>
        <w:t>テーブルに貸出金額および借り入れ金額というフィールドがあったとしましょう。「</w:t>
      </w:r>
      <w:r>
        <w:rPr>
          <w:lang w:val="en-US" w:eastAsia="ja-JP"/>
        </w:rPr>
        <w:t>SELECT (</w:t>
      </w:r>
      <w:r>
        <w:rPr>
          <w:rFonts w:hint="eastAsia"/>
          <w:lang w:eastAsia="ja-JP"/>
        </w:rPr>
        <w:t>貸出</w:t>
      </w:r>
      <w:r>
        <w:rPr>
          <w:lang w:val="en-US" w:eastAsia="ja-JP"/>
        </w:rPr>
        <w:t>-</w:t>
      </w:r>
      <w:r>
        <w:rPr>
          <w:rFonts w:hint="eastAsia"/>
          <w:lang w:eastAsia="ja-JP"/>
        </w:rPr>
        <w:t>借り入れ</w:t>
      </w:r>
      <w:r>
        <w:rPr>
          <w:lang w:val="en-US" w:eastAsia="ja-JP"/>
        </w:rPr>
        <w:t xml:space="preserve">) FROM </w:t>
      </w:r>
      <w:r>
        <w:rPr>
          <w:rFonts w:hint="eastAsia"/>
          <w:lang w:val="en-US" w:eastAsia="ja-JP"/>
        </w:rPr>
        <w:t>顧客</w:t>
      </w:r>
      <w:r>
        <w:rPr>
          <w:lang w:val="en-US" w:eastAsia="ja-JP"/>
        </w:rPr>
        <w:t xml:space="preserve"> INTO </w:t>
      </w:r>
      <w:r>
        <w:rPr>
          <w:rFonts w:hint="eastAsia"/>
          <w:lang w:val="en-US" w:eastAsia="ja-JP"/>
        </w:rPr>
        <w:t>収支」みたいなステートメントは</w:t>
      </w:r>
      <w:r w:rsidR="00561355">
        <w:rPr>
          <w:rFonts w:hint="eastAsia"/>
          <w:lang w:val="en-US" w:eastAsia="ja-JP"/>
        </w:rPr>
        <w:t xml:space="preserve">, </w:t>
      </w:r>
      <w:r>
        <w:rPr>
          <w:lang w:val="en-US" w:eastAsia="ja-JP"/>
        </w:rPr>
        <w:t>4D</w:t>
      </w:r>
      <w:r>
        <w:rPr>
          <w:rFonts w:hint="eastAsia"/>
          <w:lang w:val="en-US" w:eastAsia="ja-JP"/>
        </w:rPr>
        <w:t>に匹敵するレベル</w:t>
      </w:r>
      <w:r w:rsidR="00561355">
        <w:rPr>
          <w:rFonts w:hint="eastAsia"/>
          <w:lang w:val="en-US" w:eastAsia="ja-JP"/>
        </w:rPr>
        <w:t xml:space="preserve">, </w:t>
      </w:r>
      <w:r>
        <w:rPr>
          <w:rFonts w:hint="eastAsia"/>
          <w:lang w:val="en-US" w:eastAsia="ja-JP"/>
        </w:rPr>
        <w:t>あるいはそれ以上のパフォーマンスがみられるはずです。</w:t>
      </w:r>
      <w:r>
        <w:rPr>
          <w:lang w:val="en-US" w:eastAsia="ja-JP"/>
        </w:rPr>
        <w:t>V12</w:t>
      </w:r>
      <w:r>
        <w:rPr>
          <w:rFonts w:hint="eastAsia"/>
          <w:lang w:val="en-US" w:eastAsia="ja-JP"/>
        </w:rPr>
        <w:t>であれば</w:t>
      </w:r>
      <w:r w:rsidR="00561355">
        <w:rPr>
          <w:rFonts w:hint="eastAsia"/>
          <w:lang w:val="en-US" w:eastAsia="ja-JP"/>
        </w:rPr>
        <w:t xml:space="preserve">, </w:t>
      </w:r>
      <w:r>
        <w:rPr>
          <w:rFonts w:hint="eastAsia"/>
          <w:lang w:val="en-US" w:eastAsia="ja-JP"/>
        </w:rPr>
        <w:t>数値式の評価は</w:t>
      </w:r>
      <w:r>
        <w:rPr>
          <w:lang w:val="en-US" w:eastAsia="ja-JP"/>
        </w:rPr>
        <w:t>23</w:t>
      </w:r>
      <w:r>
        <w:rPr>
          <w:rFonts w:hint="eastAsia"/>
          <w:lang w:val="en-US" w:eastAsia="ja-JP"/>
        </w:rPr>
        <w:t>倍高速になりました。文字列の比較は</w:t>
      </w:r>
      <w:r w:rsidR="00561355">
        <w:rPr>
          <w:rFonts w:hint="eastAsia"/>
          <w:lang w:val="en-US" w:eastAsia="ja-JP"/>
        </w:rPr>
        <w:t xml:space="preserve">, </w:t>
      </w:r>
      <w:r>
        <w:rPr>
          <w:rFonts w:hint="eastAsia"/>
          <w:lang w:val="en-US" w:eastAsia="ja-JP"/>
        </w:rPr>
        <w:t>より複雑な要素が関係しているので</w:t>
      </w:r>
      <w:r w:rsidR="00561355">
        <w:rPr>
          <w:rFonts w:hint="eastAsia"/>
          <w:lang w:val="en-US" w:eastAsia="ja-JP"/>
        </w:rPr>
        <w:t xml:space="preserve">, </w:t>
      </w:r>
      <w:r>
        <w:rPr>
          <w:rFonts w:hint="eastAsia"/>
          <w:lang w:val="en-US" w:eastAsia="ja-JP"/>
        </w:rPr>
        <w:t>そこまで劇的な違いはありません</w:t>
      </w:r>
      <w:r w:rsidR="004E5CC0">
        <w:rPr>
          <w:rFonts w:hint="eastAsia"/>
          <w:lang w:val="en-US" w:eastAsia="ja-JP"/>
        </w:rPr>
        <w:t>が</w:t>
      </w:r>
      <w:r w:rsidR="00561355">
        <w:rPr>
          <w:rFonts w:hint="eastAsia"/>
          <w:lang w:val="en-US" w:eastAsia="ja-JP"/>
        </w:rPr>
        <w:t xml:space="preserve">, </w:t>
      </w:r>
      <w:r w:rsidR="004E5CC0">
        <w:rPr>
          <w:rFonts w:hint="eastAsia"/>
          <w:lang w:val="en-US" w:eastAsia="ja-JP"/>
        </w:rPr>
        <w:t>それでもずっと高速です</w:t>
      </w:r>
      <w:r>
        <w:rPr>
          <w:rFonts w:hint="eastAsia"/>
          <w:lang w:val="en-US" w:eastAsia="ja-JP"/>
        </w:rPr>
        <w:t>。</w:t>
      </w:r>
    </w:p>
    <w:p w:rsidR="00D66240" w:rsidRDefault="00D66240" w:rsidP="00B75A55">
      <w:pPr>
        <w:rPr>
          <w:lang w:val="en-US" w:eastAsia="ja-JP"/>
        </w:rPr>
      </w:pPr>
    </w:p>
    <w:p w:rsidR="00D66240" w:rsidRDefault="00D66240" w:rsidP="00D66240">
      <w:pPr>
        <w:rPr>
          <w:lang w:val="en-US" w:eastAsia="ja-JP"/>
        </w:rPr>
      </w:pPr>
      <w:r>
        <w:rPr>
          <w:rFonts w:hint="eastAsia"/>
          <w:lang w:val="en-US" w:eastAsia="ja-JP"/>
        </w:rPr>
        <w:t>また</w:t>
      </w:r>
      <w:r w:rsidR="00561355">
        <w:rPr>
          <w:rFonts w:hint="eastAsia"/>
          <w:lang w:val="en-US" w:eastAsia="ja-JP"/>
        </w:rPr>
        <w:t xml:space="preserve">, </w:t>
      </w:r>
      <w:r>
        <w:rPr>
          <w:lang w:val="en-US" w:eastAsia="ja-JP"/>
        </w:rPr>
        <w:t>SQL</w:t>
      </w:r>
      <w:r>
        <w:rPr>
          <w:rFonts w:hint="eastAsia"/>
          <w:lang w:val="en-US" w:eastAsia="ja-JP"/>
        </w:rPr>
        <w:t>サーバーはプリエンプティブであるということも見逃せない要素です。</w:t>
      </w:r>
      <w:r>
        <w:rPr>
          <w:lang w:val="en-US" w:eastAsia="ja-JP"/>
        </w:rPr>
        <w:t>4D</w:t>
      </w:r>
      <w:r>
        <w:rPr>
          <w:rFonts w:hint="eastAsia"/>
          <w:lang w:val="en-US" w:eastAsia="ja-JP"/>
        </w:rPr>
        <w:t>ランゲージは</w:t>
      </w:r>
      <w:r w:rsidR="00561355">
        <w:rPr>
          <w:rFonts w:hint="eastAsia"/>
          <w:lang w:val="en-US" w:eastAsia="ja-JP"/>
        </w:rPr>
        <w:t xml:space="preserve">, </w:t>
      </w:r>
      <w:r>
        <w:rPr>
          <w:rFonts w:hint="eastAsia"/>
          <w:lang w:val="en-US" w:eastAsia="ja-JP"/>
        </w:rPr>
        <w:t>構造上</w:t>
      </w:r>
      <w:r w:rsidR="00561355">
        <w:rPr>
          <w:rFonts w:hint="eastAsia"/>
          <w:lang w:val="en-US" w:eastAsia="ja-JP"/>
        </w:rPr>
        <w:t xml:space="preserve">, </w:t>
      </w:r>
      <w:r>
        <w:rPr>
          <w:rFonts w:hint="eastAsia"/>
          <w:lang w:val="en-US" w:eastAsia="ja-JP"/>
        </w:rPr>
        <w:t>複数の</w:t>
      </w:r>
      <w:r>
        <w:rPr>
          <w:lang w:val="en-US" w:eastAsia="ja-JP"/>
        </w:rPr>
        <w:t>CPU</w:t>
      </w:r>
      <w:r>
        <w:rPr>
          <w:rFonts w:hint="eastAsia"/>
          <w:lang w:val="en-US" w:eastAsia="ja-JP"/>
        </w:rPr>
        <w:t>コアを同時に使用することができません。（一部の機能は例外的に複数のコアを使用することがあります。）</w:t>
      </w:r>
      <w:r>
        <w:rPr>
          <w:lang w:val="en-US" w:eastAsia="ja-JP"/>
        </w:rPr>
        <w:t>SQL</w:t>
      </w:r>
      <w:r>
        <w:rPr>
          <w:rFonts w:hint="eastAsia"/>
          <w:lang w:val="en-US" w:eastAsia="ja-JP"/>
        </w:rPr>
        <w:t>は</w:t>
      </w:r>
      <w:r w:rsidR="00561355">
        <w:rPr>
          <w:rFonts w:hint="eastAsia"/>
          <w:lang w:val="en-US" w:eastAsia="ja-JP"/>
        </w:rPr>
        <w:t xml:space="preserve">, </w:t>
      </w:r>
      <w:r>
        <w:rPr>
          <w:rFonts w:hint="eastAsia"/>
          <w:lang w:val="en-US" w:eastAsia="ja-JP"/>
        </w:rPr>
        <w:t>式の評価を同時に複数のコアで実行することができるので</w:t>
      </w:r>
      <w:r w:rsidR="00561355">
        <w:rPr>
          <w:rFonts w:hint="eastAsia"/>
          <w:lang w:val="en-US" w:eastAsia="ja-JP"/>
        </w:rPr>
        <w:t xml:space="preserve">, </w:t>
      </w:r>
      <w:r>
        <w:rPr>
          <w:rFonts w:hint="eastAsia"/>
          <w:lang w:val="en-US" w:eastAsia="ja-JP"/>
        </w:rPr>
        <w:t>それだけ速く計算を終えることができるのです。もっとも</w:t>
      </w:r>
      <w:r w:rsidR="00561355">
        <w:rPr>
          <w:rFonts w:hint="eastAsia"/>
          <w:lang w:val="en-US" w:eastAsia="ja-JP"/>
        </w:rPr>
        <w:t xml:space="preserve">, </w:t>
      </w:r>
      <w:r>
        <w:rPr>
          <w:rFonts w:hint="eastAsia"/>
          <w:lang w:val="en-US" w:eastAsia="ja-JP"/>
        </w:rPr>
        <w:t>メモリの速度やディスクアクセスなど</w:t>
      </w:r>
      <w:r w:rsidR="00561355">
        <w:rPr>
          <w:rFonts w:hint="eastAsia"/>
          <w:lang w:val="en-US" w:eastAsia="ja-JP"/>
        </w:rPr>
        <w:t xml:space="preserve">, </w:t>
      </w:r>
      <w:r>
        <w:rPr>
          <w:lang w:val="en-US" w:eastAsia="ja-JP"/>
        </w:rPr>
        <w:t>CPU</w:t>
      </w:r>
      <w:r>
        <w:rPr>
          <w:rFonts w:hint="eastAsia"/>
          <w:lang w:val="en-US" w:eastAsia="ja-JP"/>
        </w:rPr>
        <w:t>コア以外の部分が最終的なパフォーマンスを左右することを忘れてはなりません。</w:t>
      </w:r>
    </w:p>
    <w:p w:rsidR="00D66240" w:rsidRDefault="00D66240" w:rsidP="00D66240">
      <w:pPr>
        <w:rPr>
          <w:lang w:val="en-US" w:eastAsia="ja-JP"/>
        </w:rPr>
      </w:pPr>
    </w:p>
    <w:p w:rsidR="006E1360" w:rsidRDefault="00D66240" w:rsidP="00D66240">
      <w:pPr>
        <w:rPr>
          <w:lang w:val="en-US" w:eastAsia="ja-JP"/>
        </w:rPr>
      </w:pPr>
      <w:r>
        <w:rPr>
          <w:rFonts w:hint="eastAsia"/>
          <w:lang w:val="en-US" w:eastAsia="ja-JP"/>
        </w:rPr>
        <w:t>また</w:t>
      </w:r>
      <w:r w:rsidR="00561355">
        <w:rPr>
          <w:rFonts w:hint="eastAsia"/>
          <w:lang w:val="en-US" w:eastAsia="ja-JP"/>
        </w:rPr>
        <w:t xml:space="preserve">, </w:t>
      </w:r>
      <w:r>
        <w:rPr>
          <w:rFonts w:hint="eastAsia"/>
          <w:lang w:val="en-US" w:eastAsia="ja-JP"/>
        </w:rPr>
        <w:t>単一のテーブルにアクセ</w:t>
      </w:r>
      <w:r w:rsidR="004E5CC0">
        <w:rPr>
          <w:rFonts w:hint="eastAsia"/>
          <w:lang w:val="en-US" w:eastAsia="ja-JP"/>
        </w:rPr>
        <w:t>スしているのか</w:t>
      </w:r>
      <w:r w:rsidR="00561355">
        <w:rPr>
          <w:rFonts w:hint="eastAsia"/>
          <w:lang w:val="en-US" w:eastAsia="ja-JP"/>
        </w:rPr>
        <w:t xml:space="preserve">, </w:t>
      </w:r>
      <w:r w:rsidR="004E5CC0">
        <w:rPr>
          <w:rFonts w:hint="eastAsia"/>
          <w:lang w:val="en-US" w:eastAsia="ja-JP"/>
        </w:rPr>
        <w:t>複数のテーブルにアクセスしているのか</w:t>
      </w:r>
      <w:r w:rsidR="00561355">
        <w:rPr>
          <w:rFonts w:hint="eastAsia"/>
          <w:lang w:val="en-US" w:eastAsia="ja-JP"/>
        </w:rPr>
        <w:t xml:space="preserve">, </w:t>
      </w:r>
      <w:r w:rsidR="004E5CC0">
        <w:rPr>
          <w:rFonts w:hint="eastAsia"/>
          <w:lang w:val="en-US" w:eastAsia="ja-JP"/>
        </w:rPr>
        <w:t>という</w:t>
      </w:r>
      <w:r>
        <w:rPr>
          <w:rFonts w:hint="eastAsia"/>
          <w:lang w:val="en-US" w:eastAsia="ja-JP"/>
        </w:rPr>
        <w:t>点も重要です。同一のテーブルに対する集中的なアクセスは</w:t>
      </w:r>
      <w:r w:rsidR="004E5CC0">
        <w:rPr>
          <w:rFonts w:hint="eastAsia"/>
          <w:lang w:val="en-US" w:eastAsia="ja-JP"/>
        </w:rPr>
        <w:t>マルチコア</w:t>
      </w:r>
      <w:r>
        <w:rPr>
          <w:rFonts w:hint="eastAsia"/>
          <w:lang w:val="en-US" w:eastAsia="ja-JP"/>
        </w:rPr>
        <w:t>パフォーマンスを低下させます。こうしたことをすべて考慮し</w:t>
      </w:r>
      <w:r w:rsidR="00561355">
        <w:rPr>
          <w:rFonts w:hint="eastAsia"/>
          <w:lang w:val="en-US" w:eastAsia="ja-JP"/>
        </w:rPr>
        <w:t xml:space="preserve">, </w:t>
      </w:r>
      <w:r>
        <w:rPr>
          <w:rFonts w:hint="eastAsia"/>
          <w:lang w:val="en-US" w:eastAsia="ja-JP"/>
        </w:rPr>
        <w:t>最悪のクエリ</w:t>
      </w:r>
      <w:r w:rsidR="00561355">
        <w:rPr>
          <w:rFonts w:hint="eastAsia"/>
          <w:lang w:val="en-US" w:eastAsia="ja-JP"/>
        </w:rPr>
        <w:t xml:space="preserve">, </w:t>
      </w:r>
      <w:r>
        <w:rPr>
          <w:rFonts w:hint="eastAsia"/>
          <w:lang w:val="en-US" w:eastAsia="ja-JP"/>
        </w:rPr>
        <w:t>つまり同一のテーブルに対する集中的なアクセスで</w:t>
      </w:r>
      <w:r w:rsidR="006E1360">
        <w:rPr>
          <w:rFonts w:hint="eastAsia"/>
          <w:lang w:val="en-US" w:eastAsia="ja-JP"/>
        </w:rPr>
        <w:t>試した場合</w:t>
      </w:r>
      <w:r w:rsidR="004E5CC0">
        <w:rPr>
          <w:rFonts w:hint="eastAsia"/>
          <w:lang w:val="en-US" w:eastAsia="ja-JP"/>
        </w:rPr>
        <w:t>でも</w:t>
      </w:r>
      <w:r w:rsidR="00561355">
        <w:rPr>
          <w:rFonts w:hint="eastAsia"/>
          <w:lang w:val="en-US" w:eastAsia="ja-JP"/>
        </w:rPr>
        <w:t xml:space="preserve">, </w:t>
      </w:r>
      <w:r>
        <w:rPr>
          <w:lang w:val="en-US" w:eastAsia="ja-JP"/>
        </w:rPr>
        <w:t>SQL</w:t>
      </w:r>
      <w:r>
        <w:rPr>
          <w:rFonts w:hint="eastAsia"/>
          <w:lang w:val="en-US" w:eastAsia="ja-JP"/>
        </w:rPr>
        <w:t>は</w:t>
      </w:r>
      <w:r>
        <w:rPr>
          <w:lang w:val="en-US" w:eastAsia="ja-JP"/>
        </w:rPr>
        <w:t>8</w:t>
      </w:r>
      <w:r>
        <w:rPr>
          <w:rFonts w:hint="eastAsia"/>
          <w:lang w:val="en-US" w:eastAsia="ja-JP"/>
        </w:rPr>
        <w:t>コアマシンの</w:t>
      </w:r>
      <w:r>
        <w:rPr>
          <w:lang w:val="en-US" w:eastAsia="ja-JP"/>
        </w:rPr>
        <w:t>CPU</w:t>
      </w:r>
      <w:r>
        <w:rPr>
          <w:rFonts w:hint="eastAsia"/>
          <w:lang w:val="en-US" w:eastAsia="ja-JP"/>
        </w:rPr>
        <w:t>を</w:t>
      </w:r>
      <w:r>
        <w:rPr>
          <w:lang w:val="en-US" w:eastAsia="ja-JP"/>
        </w:rPr>
        <w:t>4</w:t>
      </w:r>
      <w:r>
        <w:rPr>
          <w:rFonts w:hint="eastAsia"/>
          <w:lang w:val="en-US" w:eastAsia="ja-JP"/>
        </w:rPr>
        <w:t>コアないし</w:t>
      </w:r>
      <w:r>
        <w:rPr>
          <w:lang w:val="en-US" w:eastAsia="ja-JP"/>
        </w:rPr>
        <w:t>5</w:t>
      </w:r>
      <w:r>
        <w:rPr>
          <w:rFonts w:hint="eastAsia"/>
          <w:lang w:val="en-US" w:eastAsia="ja-JP"/>
        </w:rPr>
        <w:t>コアまで同時に</w:t>
      </w:r>
      <w:r w:rsidR="006E1360">
        <w:rPr>
          <w:rFonts w:hint="eastAsia"/>
          <w:lang w:val="en-US" w:eastAsia="ja-JP"/>
        </w:rPr>
        <w:t>使用することが確認できました。複数のテーブルが関係していれば</w:t>
      </w:r>
      <w:r w:rsidR="00561355">
        <w:rPr>
          <w:rFonts w:hint="eastAsia"/>
          <w:lang w:val="en-US" w:eastAsia="ja-JP"/>
        </w:rPr>
        <w:t xml:space="preserve">, </w:t>
      </w:r>
      <w:r w:rsidR="006E1360">
        <w:rPr>
          <w:rFonts w:hint="eastAsia"/>
          <w:lang w:val="en-US" w:eastAsia="ja-JP"/>
        </w:rPr>
        <w:t>これが</w:t>
      </w:r>
      <w:r w:rsidR="006E1360">
        <w:rPr>
          <w:lang w:val="en-US" w:eastAsia="ja-JP"/>
        </w:rPr>
        <w:t>7</w:t>
      </w:r>
      <w:r w:rsidR="006E1360">
        <w:rPr>
          <w:rFonts w:hint="eastAsia"/>
          <w:lang w:val="en-US" w:eastAsia="ja-JP"/>
        </w:rPr>
        <w:t>コア</w:t>
      </w:r>
      <w:r w:rsidR="004E5CC0">
        <w:rPr>
          <w:rFonts w:hint="eastAsia"/>
          <w:lang w:val="en-US" w:eastAsia="ja-JP"/>
        </w:rPr>
        <w:t>に</w:t>
      </w:r>
      <w:r w:rsidR="006E1360">
        <w:rPr>
          <w:rFonts w:hint="eastAsia"/>
          <w:lang w:val="en-US" w:eastAsia="ja-JP"/>
        </w:rPr>
        <w:t>まで増えました。（残る一個のコアは</w:t>
      </w:r>
      <w:r w:rsidR="00561355">
        <w:rPr>
          <w:rFonts w:hint="eastAsia"/>
          <w:lang w:val="en-US" w:eastAsia="ja-JP"/>
        </w:rPr>
        <w:t xml:space="preserve">, </w:t>
      </w:r>
      <w:r w:rsidR="006E1360">
        <w:rPr>
          <w:rFonts w:hint="eastAsia"/>
          <w:lang w:val="en-US" w:eastAsia="ja-JP"/>
        </w:rPr>
        <w:t>明らかに</w:t>
      </w:r>
      <w:r w:rsidR="006E1360">
        <w:rPr>
          <w:lang w:val="en-US" w:eastAsia="ja-JP"/>
        </w:rPr>
        <w:t>4D</w:t>
      </w:r>
      <w:r w:rsidR="006E1360">
        <w:rPr>
          <w:rFonts w:hint="eastAsia"/>
          <w:lang w:val="en-US" w:eastAsia="ja-JP"/>
        </w:rPr>
        <w:t>のメインスレッドが占有しているものです。）</w:t>
      </w:r>
    </w:p>
    <w:p w:rsidR="006E1360" w:rsidRDefault="006E1360" w:rsidP="00D66240">
      <w:pPr>
        <w:rPr>
          <w:lang w:val="en-US" w:eastAsia="ja-JP"/>
        </w:rPr>
      </w:pPr>
    </w:p>
    <w:p w:rsidR="006E1360" w:rsidRDefault="006E1360" w:rsidP="00D66240">
      <w:pPr>
        <w:rPr>
          <w:lang w:val="en-US" w:eastAsia="ja-JP"/>
        </w:rPr>
      </w:pPr>
      <w:r>
        <w:rPr>
          <w:lang w:val="en-US" w:eastAsia="ja-JP"/>
        </w:rPr>
        <w:t>SQL</w:t>
      </w:r>
      <w:r>
        <w:rPr>
          <w:rFonts w:hint="eastAsia"/>
          <w:lang w:val="en-US" w:eastAsia="ja-JP"/>
        </w:rPr>
        <w:t>は</w:t>
      </w:r>
      <w:r w:rsidR="00561355">
        <w:rPr>
          <w:rFonts w:hint="eastAsia"/>
          <w:lang w:val="en-US" w:eastAsia="ja-JP"/>
        </w:rPr>
        <w:t xml:space="preserve">, </w:t>
      </w:r>
      <w:r>
        <w:rPr>
          <w:rFonts w:hint="eastAsia"/>
          <w:lang w:val="en-US" w:eastAsia="ja-JP"/>
        </w:rPr>
        <w:t>式の評価を要する計算処理が</w:t>
      </w:r>
      <w:r w:rsidR="00561355">
        <w:rPr>
          <w:rFonts w:hint="eastAsia"/>
          <w:lang w:val="en-US" w:eastAsia="ja-JP"/>
        </w:rPr>
        <w:t xml:space="preserve">, </w:t>
      </w:r>
      <w:r>
        <w:rPr>
          <w:rFonts w:hint="eastAsia"/>
          <w:lang w:val="en-US" w:eastAsia="ja-JP"/>
        </w:rPr>
        <w:t>とりわけマルチコアマシンにおいて優れているということです。</w:t>
      </w:r>
    </w:p>
    <w:p w:rsidR="006E1360" w:rsidRDefault="006E1360" w:rsidP="00D66240">
      <w:pPr>
        <w:rPr>
          <w:lang w:val="en-US" w:eastAsia="ja-JP"/>
        </w:rPr>
      </w:pPr>
    </w:p>
    <w:p w:rsidR="00C839A6" w:rsidRDefault="006E1360" w:rsidP="00D66240">
      <w:pPr>
        <w:rPr>
          <w:lang w:val="en-US" w:eastAsia="ja-JP"/>
        </w:rPr>
      </w:pPr>
      <w:r>
        <w:rPr>
          <w:rFonts w:hint="eastAsia"/>
          <w:lang w:val="en-US" w:eastAsia="ja-JP"/>
        </w:rPr>
        <w:t>もうひとつ</w:t>
      </w:r>
      <w:r w:rsidR="00561355">
        <w:rPr>
          <w:rFonts w:hint="eastAsia"/>
          <w:lang w:val="en-US" w:eastAsia="ja-JP"/>
        </w:rPr>
        <w:t xml:space="preserve">, </w:t>
      </w:r>
      <w:r>
        <w:rPr>
          <w:rFonts w:hint="eastAsia"/>
          <w:lang w:val="en-US" w:eastAsia="ja-JP"/>
        </w:rPr>
        <w:t>初代の</w:t>
      </w:r>
      <w:r>
        <w:rPr>
          <w:lang w:val="en-US" w:eastAsia="ja-JP"/>
        </w:rPr>
        <w:t>4D SQL</w:t>
      </w:r>
      <w:r>
        <w:rPr>
          <w:rFonts w:hint="eastAsia"/>
          <w:lang w:val="en-US" w:eastAsia="ja-JP"/>
        </w:rPr>
        <w:t>（つまり</w:t>
      </w:r>
      <w:r>
        <w:rPr>
          <w:lang w:val="en-US" w:eastAsia="ja-JP"/>
        </w:rPr>
        <w:t>v11</w:t>
      </w:r>
      <w:r>
        <w:rPr>
          <w:rFonts w:hint="eastAsia"/>
          <w:lang w:val="en-US" w:eastAsia="ja-JP"/>
        </w:rPr>
        <w:t>）は</w:t>
      </w:r>
      <w:r w:rsidR="00561355">
        <w:rPr>
          <w:rFonts w:hint="eastAsia"/>
          <w:lang w:val="en-US" w:eastAsia="ja-JP"/>
        </w:rPr>
        <w:t xml:space="preserve">, </w:t>
      </w:r>
      <w:r>
        <w:rPr>
          <w:rFonts w:hint="eastAsia"/>
          <w:lang w:val="en-US" w:eastAsia="ja-JP"/>
        </w:rPr>
        <w:t>クライアントサーバーのパフォーマンスについて</w:t>
      </w:r>
      <w:r w:rsidR="00561355">
        <w:rPr>
          <w:rFonts w:hint="eastAsia"/>
          <w:lang w:val="en-US" w:eastAsia="ja-JP"/>
        </w:rPr>
        <w:t xml:space="preserve">, </w:t>
      </w:r>
      <w:r>
        <w:rPr>
          <w:rFonts w:hint="eastAsia"/>
          <w:lang w:val="en-US" w:eastAsia="ja-JP"/>
        </w:rPr>
        <w:t>まだ改善できる余地がありました。</w:t>
      </w:r>
      <w:r>
        <w:rPr>
          <w:lang w:val="en-US" w:eastAsia="ja-JP"/>
        </w:rPr>
        <w:t>4D v12</w:t>
      </w:r>
      <w:r>
        <w:rPr>
          <w:rFonts w:hint="eastAsia"/>
          <w:lang w:val="en-US" w:eastAsia="ja-JP"/>
        </w:rPr>
        <w:t>では</w:t>
      </w:r>
      <w:r w:rsidR="00561355">
        <w:rPr>
          <w:rFonts w:hint="eastAsia"/>
          <w:lang w:val="en-US" w:eastAsia="ja-JP"/>
        </w:rPr>
        <w:t xml:space="preserve">, </w:t>
      </w:r>
      <w:r>
        <w:rPr>
          <w:rFonts w:hint="eastAsia"/>
          <w:lang w:val="en-US" w:eastAsia="ja-JP"/>
        </w:rPr>
        <w:t>ネットワークコミュニケーションで使用される内部バッファリングが完全に書き直され</w:t>
      </w:r>
      <w:r w:rsidR="00561355">
        <w:rPr>
          <w:rFonts w:hint="eastAsia"/>
          <w:lang w:val="en-US" w:eastAsia="ja-JP"/>
        </w:rPr>
        <w:t xml:space="preserve">, </w:t>
      </w:r>
      <w:r>
        <w:rPr>
          <w:rFonts w:hint="eastAsia"/>
          <w:lang w:val="en-US" w:eastAsia="ja-JP"/>
        </w:rPr>
        <w:t>新しくなりました。その結果</w:t>
      </w:r>
      <w:r w:rsidR="00561355">
        <w:rPr>
          <w:rFonts w:hint="eastAsia"/>
          <w:lang w:val="en-US" w:eastAsia="ja-JP"/>
        </w:rPr>
        <w:t xml:space="preserve">, </w:t>
      </w:r>
      <w:r>
        <w:rPr>
          <w:lang w:val="en-US" w:eastAsia="ja-JP"/>
        </w:rPr>
        <w:t>v12</w:t>
      </w:r>
      <w:r w:rsidR="004E5CC0">
        <w:rPr>
          <w:rFonts w:hint="eastAsia"/>
          <w:lang w:val="en-US" w:eastAsia="ja-JP"/>
        </w:rPr>
        <w:t>では</w:t>
      </w:r>
      <w:r w:rsidR="00561355">
        <w:rPr>
          <w:rFonts w:hint="eastAsia"/>
          <w:lang w:val="en-US" w:eastAsia="ja-JP"/>
        </w:rPr>
        <w:t xml:space="preserve">, </w:t>
      </w:r>
      <w:r w:rsidR="004E5CC0">
        <w:rPr>
          <w:rFonts w:hint="eastAsia"/>
          <w:lang w:val="en-US" w:eastAsia="ja-JP"/>
        </w:rPr>
        <w:t>データの量が多ければ多いほど</w:t>
      </w:r>
      <w:r w:rsidR="00561355">
        <w:rPr>
          <w:rFonts w:hint="eastAsia"/>
          <w:lang w:val="en-US" w:eastAsia="ja-JP"/>
        </w:rPr>
        <w:t xml:space="preserve">, </w:t>
      </w:r>
      <w:r w:rsidR="004E5CC0">
        <w:rPr>
          <w:rFonts w:hint="eastAsia"/>
          <w:lang w:val="en-US" w:eastAsia="ja-JP"/>
        </w:rPr>
        <w:t>そして一度に</w:t>
      </w:r>
      <w:r>
        <w:rPr>
          <w:rFonts w:hint="eastAsia"/>
          <w:lang w:val="en-US" w:eastAsia="ja-JP"/>
        </w:rPr>
        <w:t>アクセスする列（フィールド）の数が多ければ多いほど</w:t>
      </w:r>
      <w:r w:rsidR="00561355">
        <w:rPr>
          <w:rFonts w:hint="eastAsia"/>
          <w:lang w:val="en-US" w:eastAsia="ja-JP"/>
        </w:rPr>
        <w:t xml:space="preserve">, </w:t>
      </w:r>
      <w:r>
        <w:rPr>
          <w:rFonts w:hint="eastAsia"/>
          <w:lang w:val="en-US" w:eastAsia="ja-JP"/>
        </w:rPr>
        <w:t>データのダウンロードが速くなります。具体的には</w:t>
      </w:r>
      <w:r w:rsidR="00561355">
        <w:rPr>
          <w:rFonts w:hint="eastAsia"/>
          <w:lang w:val="en-US" w:eastAsia="ja-JP"/>
        </w:rPr>
        <w:t xml:space="preserve">, </w:t>
      </w:r>
      <w:r>
        <w:rPr>
          <w:rFonts w:hint="eastAsia"/>
          <w:lang w:val="en-US" w:eastAsia="ja-JP"/>
        </w:rPr>
        <w:t>異なるフィールドタイプ</w:t>
      </w:r>
      <w:r w:rsidR="00561355">
        <w:rPr>
          <w:rFonts w:hint="eastAsia"/>
          <w:lang w:val="en-US" w:eastAsia="ja-JP"/>
        </w:rPr>
        <w:t xml:space="preserve">, </w:t>
      </w:r>
      <w:r>
        <w:rPr>
          <w:rFonts w:hint="eastAsia"/>
          <w:lang w:val="en-US" w:eastAsia="ja-JP"/>
        </w:rPr>
        <w:t>たくさんのフィールド数</w:t>
      </w:r>
      <w:r w:rsidR="00561355">
        <w:rPr>
          <w:rFonts w:hint="eastAsia"/>
          <w:lang w:val="en-US" w:eastAsia="ja-JP"/>
        </w:rPr>
        <w:t xml:space="preserve">, </w:t>
      </w:r>
      <w:r>
        <w:rPr>
          <w:rFonts w:hint="eastAsia"/>
          <w:lang w:val="en-US" w:eastAsia="ja-JP"/>
        </w:rPr>
        <w:t>大量のデータであれば</w:t>
      </w:r>
      <w:r w:rsidR="00561355">
        <w:rPr>
          <w:rFonts w:hint="eastAsia"/>
          <w:lang w:val="en-US" w:eastAsia="ja-JP"/>
        </w:rPr>
        <w:t xml:space="preserve">, </w:t>
      </w:r>
      <w:r>
        <w:rPr>
          <w:rFonts w:hint="eastAsia"/>
          <w:lang w:val="en-US" w:eastAsia="ja-JP"/>
        </w:rPr>
        <w:t>最大で</w:t>
      </w:r>
      <w:r>
        <w:rPr>
          <w:lang w:val="en-US" w:eastAsia="ja-JP"/>
        </w:rPr>
        <w:t>17</w:t>
      </w:r>
      <w:r>
        <w:rPr>
          <w:rFonts w:hint="eastAsia"/>
          <w:lang w:val="en-US" w:eastAsia="ja-JP"/>
        </w:rPr>
        <w:t>から</w:t>
      </w:r>
      <w:r>
        <w:rPr>
          <w:lang w:val="en-US" w:eastAsia="ja-JP"/>
        </w:rPr>
        <w:t>18</w:t>
      </w:r>
      <w:r>
        <w:rPr>
          <w:rFonts w:hint="eastAsia"/>
          <w:lang w:val="en-US" w:eastAsia="ja-JP"/>
        </w:rPr>
        <w:t>倍</w:t>
      </w:r>
      <w:r w:rsidR="00561355">
        <w:rPr>
          <w:rFonts w:hint="eastAsia"/>
          <w:lang w:val="en-US" w:eastAsia="ja-JP"/>
        </w:rPr>
        <w:t xml:space="preserve">, </w:t>
      </w:r>
      <w:r>
        <w:rPr>
          <w:rFonts w:hint="eastAsia"/>
          <w:lang w:val="en-US" w:eastAsia="ja-JP"/>
        </w:rPr>
        <w:t>高速です。その上</w:t>
      </w:r>
      <w:r w:rsidR="00561355">
        <w:rPr>
          <w:rFonts w:hint="eastAsia"/>
          <w:lang w:val="en-US" w:eastAsia="ja-JP"/>
        </w:rPr>
        <w:t xml:space="preserve">, </w:t>
      </w:r>
      <w:r>
        <w:rPr>
          <w:rFonts w:hint="eastAsia"/>
          <w:lang w:val="en-US" w:eastAsia="ja-JP"/>
        </w:rPr>
        <w:t>新しいアルゴリズムは</w:t>
      </w:r>
      <w:r w:rsidR="00561355">
        <w:rPr>
          <w:rFonts w:hint="eastAsia"/>
          <w:lang w:val="en-US" w:eastAsia="ja-JP"/>
        </w:rPr>
        <w:t xml:space="preserve">, </w:t>
      </w:r>
      <w:r>
        <w:rPr>
          <w:rFonts w:hint="eastAsia"/>
          <w:lang w:val="en-US" w:eastAsia="ja-JP"/>
        </w:rPr>
        <w:t>これまでよりも</w:t>
      </w:r>
      <w:r>
        <w:rPr>
          <w:lang w:val="en-US" w:eastAsia="ja-JP"/>
        </w:rPr>
        <w:t>5-7%</w:t>
      </w:r>
      <w:r>
        <w:rPr>
          <w:rFonts w:hint="eastAsia"/>
          <w:lang w:val="en-US" w:eastAsia="ja-JP"/>
        </w:rPr>
        <w:t>少ないメモリをクライアントとサーバーのそれぞれで消費します。実のところ</w:t>
      </w:r>
      <w:r w:rsidR="00561355">
        <w:rPr>
          <w:rFonts w:hint="eastAsia"/>
          <w:lang w:val="en-US" w:eastAsia="ja-JP"/>
        </w:rPr>
        <w:t xml:space="preserve">, </w:t>
      </w:r>
      <w:r>
        <w:rPr>
          <w:lang w:val="en-US" w:eastAsia="ja-JP"/>
        </w:rPr>
        <w:t>SQL</w:t>
      </w:r>
      <w:r>
        <w:rPr>
          <w:rFonts w:hint="eastAsia"/>
          <w:lang w:val="en-US" w:eastAsia="ja-JP"/>
        </w:rPr>
        <w:t>サーバーは全体的にメモリ管理がずっと洗練されたものになり</w:t>
      </w:r>
      <w:r w:rsidR="00561355">
        <w:rPr>
          <w:rFonts w:hint="eastAsia"/>
          <w:lang w:val="en-US" w:eastAsia="ja-JP"/>
        </w:rPr>
        <w:t xml:space="preserve">, </w:t>
      </w:r>
      <w:r>
        <w:rPr>
          <w:rFonts w:hint="eastAsia"/>
          <w:lang w:val="en-US" w:eastAsia="ja-JP"/>
        </w:rPr>
        <w:t>とりわけ大きな対象から比較的小さな結果を取り出すような処理において</w:t>
      </w:r>
      <w:r w:rsidR="004E5CC0">
        <w:rPr>
          <w:rFonts w:hint="eastAsia"/>
          <w:lang w:val="en-US" w:eastAsia="ja-JP"/>
        </w:rPr>
        <w:t>は</w:t>
      </w:r>
      <w:r>
        <w:rPr>
          <w:rFonts w:hint="eastAsia"/>
          <w:lang w:val="en-US" w:eastAsia="ja-JP"/>
        </w:rPr>
        <w:t>その違いが顕著です。</w:t>
      </w:r>
      <w:r>
        <w:rPr>
          <w:lang w:val="en-US" w:eastAsia="ja-JP"/>
        </w:rPr>
        <w:t xml:space="preserve">4D </w:t>
      </w:r>
      <w:r w:rsidR="004E5CC0">
        <w:rPr>
          <w:lang w:val="en-US" w:eastAsia="ja-JP"/>
        </w:rPr>
        <w:t>v12</w:t>
      </w:r>
      <w:r w:rsidR="00C839A6">
        <w:rPr>
          <w:rFonts w:hint="eastAsia"/>
          <w:lang w:val="en-US" w:eastAsia="ja-JP"/>
        </w:rPr>
        <w:t>は</w:t>
      </w:r>
      <w:r w:rsidR="00561355">
        <w:rPr>
          <w:rFonts w:hint="eastAsia"/>
          <w:lang w:val="en-US" w:eastAsia="ja-JP"/>
        </w:rPr>
        <w:t xml:space="preserve">, </w:t>
      </w:r>
      <w:r w:rsidR="00C839A6">
        <w:rPr>
          <w:rFonts w:hint="eastAsia"/>
          <w:lang w:val="en-US" w:eastAsia="ja-JP"/>
        </w:rPr>
        <w:t>ローカルアクセスでさえ以前よりも</w:t>
      </w:r>
      <w:r>
        <w:rPr>
          <w:rFonts w:hint="eastAsia"/>
          <w:lang w:val="en-US" w:eastAsia="ja-JP"/>
        </w:rPr>
        <w:t>軽快</w:t>
      </w:r>
      <w:r w:rsidR="004E5CC0">
        <w:rPr>
          <w:rFonts w:hint="eastAsia"/>
          <w:lang w:val="en-US" w:eastAsia="ja-JP"/>
        </w:rPr>
        <w:t>なものにな</w:t>
      </w:r>
      <w:r>
        <w:rPr>
          <w:rFonts w:hint="eastAsia"/>
          <w:lang w:val="en-US" w:eastAsia="ja-JP"/>
        </w:rPr>
        <w:t>り</w:t>
      </w:r>
      <w:r w:rsidR="00561355">
        <w:rPr>
          <w:rFonts w:hint="eastAsia"/>
          <w:lang w:val="en-US" w:eastAsia="ja-JP"/>
        </w:rPr>
        <w:t xml:space="preserve">, </w:t>
      </w:r>
      <w:r>
        <w:rPr>
          <w:rFonts w:hint="eastAsia"/>
          <w:lang w:val="en-US" w:eastAsia="ja-JP"/>
        </w:rPr>
        <w:t>リモートアクセスでは一層</w:t>
      </w:r>
      <w:r w:rsidR="00C839A6">
        <w:rPr>
          <w:rFonts w:hint="eastAsia"/>
          <w:lang w:val="en-US" w:eastAsia="ja-JP"/>
        </w:rPr>
        <w:t>パフォーマンスが良くなりました。</w:t>
      </w:r>
    </w:p>
    <w:p w:rsidR="00C839A6" w:rsidRDefault="00C839A6" w:rsidP="00D66240">
      <w:pPr>
        <w:rPr>
          <w:lang w:val="en-US" w:eastAsia="ja-JP"/>
        </w:rPr>
      </w:pPr>
    </w:p>
    <w:p w:rsidR="00C839A6" w:rsidRDefault="00C839A6" w:rsidP="00D66240">
      <w:pPr>
        <w:rPr>
          <w:lang w:val="en-US" w:eastAsia="ja-JP"/>
        </w:rPr>
      </w:pPr>
      <w:r>
        <w:rPr>
          <w:rFonts w:hint="eastAsia"/>
          <w:lang w:val="en-US" w:eastAsia="ja-JP"/>
        </w:rPr>
        <w:t>もうひとつ</w:t>
      </w:r>
      <w:r w:rsidR="00561355">
        <w:rPr>
          <w:rFonts w:hint="eastAsia"/>
          <w:lang w:val="en-US" w:eastAsia="ja-JP"/>
        </w:rPr>
        <w:t xml:space="preserve">, </w:t>
      </w:r>
      <w:r>
        <w:rPr>
          <w:lang w:val="en-US" w:eastAsia="ja-JP"/>
        </w:rPr>
        <w:t>v12</w:t>
      </w:r>
      <w:r>
        <w:rPr>
          <w:rFonts w:hint="eastAsia"/>
          <w:lang w:val="en-US" w:eastAsia="ja-JP"/>
        </w:rPr>
        <w:t>では</w:t>
      </w:r>
      <w:r w:rsidR="00561355">
        <w:rPr>
          <w:rFonts w:hint="eastAsia"/>
          <w:lang w:val="en-US" w:eastAsia="ja-JP"/>
        </w:rPr>
        <w:t xml:space="preserve">, </w:t>
      </w:r>
      <w:r>
        <w:rPr>
          <w:lang w:val="en-US" w:eastAsia="ja-JP"/>
        </w:rPr>
        <w:t>SQL</w:t>
      </w:r>
      <w:r>
        <w:rPr>
          <w:rFonts w:hint="eastAsia"/>
          <w:lang w:val="en-US" w:eastAsia="ja-JP"/>
        </w:rPr>
        <w:t>のステートメントキャッシングを始めました。</w:t>
      </w:r>
      <w:r>
        <w:rPr>
          <w:lang w:val="en-US" w:eastAsia="ja-JP"/>
        </w:rPr>
        <w:t>SQL</w:t>
      </w:r>
      <w:r>
        <w:rPr>
          <w:rFonts w:hint="eastAsia"/>
          <w:lang w:val="en-US" w:eastAsia="ja-JP"/>
        </w:rPr>
        <w:t>は</w:t>
      </w:r>
      <w:r w:rsidR="00561355">
        <w:rPr>
          <w:rFonts w:hint="eastAsia"/>
          <w:lang w:val="en-US" w:eastAsia="ja-JP"/>
        </w:rPr>
        <w:t xml:space="preserve">, </w:t>
      </w:r>
      <w:r>
        <w:rPr>
          <w:rFonts w:hint="eastAsia"/>
          <w:lang w:val="en-US" w:eastAsia="ja-JP"/>
        </w:rPr>
        <w:t>常にテキストベースであり</w:t>
      </w:r>
      <w:r w:rsidR="00561355">
        <w:rPr>
          <w:rFonts w:hint="eastAsia"/>
          <w:lang w:val="en-US" w:eastAsia="ja-JP"/>
        </w:rPr>
        <w:t xml:space="preserve">, </w:t>
      </w:r>
      <w:r>
        <w:rPr>
          <w:rFonts w:hint="eastAsia"/>
          <w:lang w:val="en-US" w:eastAsia="ja-JP"/>
        </w:rPr>
        <w:t>またコンパイルされていません。しかしながら</w:t>
      </w:r>
      <w:r w:rsidR="00561355">
        <w:rPr>
          <w:rFonts w:hint="eastAsia"/>
          <w:lang w:val="en-US" w:eastAsia="ja-JP"/>
        </w:rPr>
        <w:t xml:space="preserve">, </w:t>
      </w:r>
      <w:r>
        <w:rPr>
          <w:rFonts w:hint="eastAsia"/>
          <w:lang w:val="en-US" w:eastAsia="ja-JP"/>
        </w:rPr>
        <w:t>ほとんどの場合</w:t>
      </w:r>
      <w:r w:rsidR="00561355">
        <w:rPr>
          <w:rFonts w:hint="eastAsia"/>
          <w:lang w:val="en-US" w:eastAsia="ja-JP"/>
        </w:rPr>
        <w:t xml:space="preserve">, </w:t>
      </w:r>
      <w:r>
        <w:rPr>
          <w:rFonts w:hint="eastAsia"/>
          <w:lang w:val="en-US" w:eastAsia="ja-JP"/>
        </w:rPr>
        <w:t>リモート</w:t>
      </w:r>
      <w:r>
        <w:rPr>
          <w:lang w:val="en-US" w:eastAsia="ja-JP"/>
        </w:rPr>
        <w:t>SQL</w:t>
      </w:r>
      <w:r>
        <w:rPr>
          <w:rFonts w:hint="eastAsia"/>
          <w:lang w:val="en-US" w:eastAsia="ja-JP"/>
        </w:rPr>
        <w:t>はパラメー</w:t>
      </w:r>
      <w:r w:rsidR="004E5CC0">
        <w:rPr>
          <w:rFonts w:hint="eastAsia"/>
          <w:lang w:val="en-US" w:eastAsia="ja-JP"/>
        </w:rPr>
        <w:t>タ化されているとはいえ</w:t>
      </w:r>
      <w:r w:rsidR="00561355">
        <w:rPr>
          <w:rFonts w:hint="eastAsia"/>
          <w:lang w:val="en-US" w:eastAsia="ja-JP"/>
        </w:rPr>
        <w:t xml:space="preserve">, </w:t>
      </w:r>
      <w:r w:rsidR="004E5CC0">
        <w:rPr>
          <w:rFonts w:hint="eastAsia"/>
          <w:lang w:val="en-US" w:eastAsia="ja-JP"/>
        </w:rPr>
        <w:t>完全にダイナミックなものではないのが現実</w:t>
      </w:r>
      <w:r>
        <w:rPr>
          <w:rFonts w:hint="eastAsia"/>
          <w:lang w:val="en-US" w:eastAsia="ja-JP"/>
        </w:rPr>
        <w:t>です。そこで</w:t>
      </w:r>
      <w:r>
        <w:rPr>
          <w:lang w:val="en-US" w:eastAsia="ja-JP"/>
        </w:rPr>
        <w:t>v12</w:t>
      </w:r>
      <w:r>
        <w:rPr>
          <w:rFonts w:hint="eastAsia"/>
          <w:lang w:val="en-US" w:eastAsia="ja-JP"/>
        </w:rPr>
        <w:t>では</w:t>
      </w:r>
      <w:r w:rsidR="00561355">
        <w:rPr>
          <w:rFonts w:hint="eastAsia"/>
          <w:lang w:val="en-US" w:eastAsia="ja-JP"/>
        </w:rPr>
        <w:t xml:space="preserve">, </w:t>
      </w:r>
      <w:r>
        <w:rPr>
          <w:rFonts w:hint="eastAsia"/>
          <w:lang w:val="en-US" w:eastAsia="ja-JP"/>
        </w:rPr>
        <w:t>一度処理した</w:t>
      </w:r>
      <w:r>
        <w:rPr>
          <w:lang w:val="en-US" w:eastAsia="ja-JP"/>
        </w:rPr>
        <w:t>SQL</w:t>
      </w:r>
      <w:r>
        <w:rPr>
          <w:rFonts w:hint="eastAsia"/>
          <w:lang w:val="en-US" w:eastAsia="ja-JP"/>
        </w:rPr>
        <w:t>の内部形式とそのスタンプを記憶するようにしました。</w:t>
      </w:r>
      <w:r>
        <w:rPr>
          <w:lang w:val="en-US" w:eastAsia="ja-JP"/>
        </w:rPr>
        <w:t>SQL</w:t>
      </w:r>
      <w:r>
        <w:rPr>
          <w:rFonts w:hint="eastAsia"/>
          <w:lang w:val="en-US" w:eastAsia="ja-JP"/>
        </w:rPr>
        <w:t>アナライザーが新しい</w:t>
      </w:r>
      <w:r>
        <w:rPr>
          <w:lang w:val="en-US" w:eastAsia="ja-JP"/>
        </w:rPr>
        <w:t>SQL</w:t>
      </w:r>
      <w:r>
        <w:rPr>
          <w:rFonts w:hint="eastAsia"/>
          <w:lang w:val="en-US" w:eastAsia="ja-JP"/>
        </w:rPr>
        <w:t>ステートメントを受け取ると</w:t>
      </w:r>
      <w:r w:rsidR="00561355">
        <w:rPr>
          <w:rFonts w:hint="eastAsia"/>
          <w:lang w:val="en-US" w:eastAsia="ja-JP"/>
        </w:rPr>
        <w:t xml:space="preserve">, </w:t>
      </w:r>
      <w:r>
        <w:rPr>
          <w:rFonts w:hint="eastAsia"/>
          <w:lang w:val="en-US" w:eastAsia="ja-JP"/>
        </w:rPr>
        <w:t>はじめに再利用できるオブジェクトがないか</w:t>
      </w:r>
      <w:r w:rsidR="004E5CC0">
        <w:rPr>
          <w:rFonts w:hint="eastAsia"/>
          <w:lang w:val="en-US" w:eastAsia="ja-JP"/>
        </w:rPr>
        <w:t>どうか</w:t>
      </w:r>
      <w:r>
        <w:rPr>
          <w:rFonts w:hint="eastAsia"/>
          <w:lang w:val="en-US" w:eastAsia="ja-JP"/>
        </w:rPr>
        <w:t>をチェックします。ステートメントの種類にもよりますが</w:t>
      </w:r>
      <w:r w:rsidR="00561355">
        <w:rPr>
          <w:rFonts w:hint="eastAsia"/>
          <w:lang w:val="en-US" w:eastAsia="ja-JP"/>
        </w:rPr>
        <w:t xml:space="preserve">, </w:t>
      </w:r>
      <w:r>
        <w:rPr>
          <w:rFonts w:hint="eastAsia"/>
          <w:lang w:val="en-US" w:eastAsia="ja-JP"/>
        </w:rPr>
        <w:t>これで</w:t>
      </w:r>
      <w:r>
        <w:rPr>
          <w:lang w:val="en-US" w:eastAsia="ja-JP"/>
        </w:rPr>
        <w:t>5%</w:t>
      </w:r>
      <w:r>
        <w:rPr>
          <w:rFonts w:hint="eastAsia"/>
          <w:lang w:val="en-US" w:eastAsia="ja-JP"/>
        </w:rPr>
        <w:t>ほどのパフォーマンス向上が見込めるということが分かったからです。そのような訳で</w:t>
      </w:r>
      <w:r w:rsidR="00561355">
        <w:rPr>
          <w:rFonts w:hint="eastAsia"/>
          <w:lang w:val="en-US" w:eastAsia="ja-JP"/>
        </w:rPr>
        <w:t xml:space="preserve">, </w:t>
      </w:r>
      <w:r>
        <w:rPr>
          <w:lang w:val="en-US" w:eastAsia="ja-JP"/>
        </w:rPr>
        <w:t>SQL</w:t>
      </w:r>
      <w:r>
        <w:rPr>
          <w:rFonts w:hint="eastAsia"/>
          <w:lang w:val="en-US" w:eastAsia="ja-JP"/>
        </w:rPr>
        <w:t>はこれからも進化と改良を重ね</w:t>
      </w:r>
      <w:r w:rsidR="00561355">
        <w:rPr>
          <w:rFonts w:hint="eastAsia"/>
          <w:lang w:val="en-US" w:eastAsia="ja-JP"/>
        </w:rPr>
        <w:t xml:space="preserve">, </w:t>
      </w:r>
      <w:r>
        <w:rPr>
          <w:rFonts w:hint="eastAsia"/>
          <w:lang w:val="en-US" w:eastAsia="ja-JP"/>
        </w:rPr>
        <w:t>特にネットワーク越しの使用</w:t>
      </w:r>
      <w:r w:rsidR="00561355">
        <w:rPr>
          <w:rFonts w:hint="eastAsia"/>
          <w:lang w:val="en-US" w:eastAsia="ja-JP"/>
        </w:rPr>
        <w:t xml:space="preserve">, </w:t>
      </w:r>
      <w:r>
        <w:rPr>
          <w:rFonts w:hint="eastAsia"/>
          <w:lang w:val="en-US" w:eastAsia="ja-JP"/>
        </w:rPr>
        <w:t>そしておおきなデータを扱う場合において</w:t>
      </w:r>
      <w:r w:rsidR="004E5CC0">
        <w:rPr>
          <w:rFonts w:hint="eastAsia"/>
          <w:lang w:val="en-US" w:eastAsia="ja-JP"/>
        </w:rPr>
        <w:t>向上してゆ</w:t>
      </w:r>
      <w:r>
        <w:rPr>
          <w:rFonts w:hint="eastAsia"/>
          <w:lang w:val="en-US" w:eastAsia="ja-JP"/>
        </w:rPr>
        <w:t>く見込みです。</w:t>
      </w:r>
    </w:p>
    <w:p w:rsidR="00C839A6" w:rsidRDefault="00C839A6" w:rsidP="00D66240">
      <w:pPr>
        <w:rPr>
          <w:lang w:val="en-US" w:eastAsia="ja-JP"/>
        </w:rPr>
      </w:pPr>
    </w:p>
    <w:p w:rsidR="00C839A6" w:rsidRDefault="00C839A6" w:rsidP="00D66240">
      <w:pPr>
        <w:rPr>
          <w:lang w:val="en-US" w:eastAsia="ja-JP"/>
        </w:rPr>
      </w:pPr>
      <w:r>
        <w:rPr>
          <w:rFonts w:hint="eastAsia"/>
          <w:lang w:val="en-US" w:eastAsia="ja-JP"/>
        </w:rPr>
        <w:t>ところで</w:t>
      </w:r>
      <w:r w:rsidR="00561355">
        <w:rPr>
          <w:rFonts w:hint="eastAsia"/>
          <w:lang w:val="en-US" w:eastAsia="ja-JP"/>
        </w:rPr>
        <w:t xml:space="preserve">, </w:t>
      </w:r>
      <w:r>
        <w:rPr>
          <w:rFonts w:hint="eastAsia"/>
          <w:lang w:val="en-US" w:eastAsia="ja-JP"/>
        </w:rPr>
        <w:t>しばしば問い合わせがある点なのですが</w:t>
      </w:r>
      <w:r w:rsidR="00561355">
        <w:rPr>
          <w:rFonts w:hint="eastAsia"/>
          <w:lang w:val="en-US" w:eastAsia="ja-JP"/>
        </w:rPr>
        <w:t xml:space="preserve">, </w:t>
      </w:r>
      <w:r>
        <w:rPr>
          <w:lang w:val="en-US" w:eastAsia="ja-JP"/>
        </w:rPr>
        <w:t>4D SQL</w:t>
      </w:r>
      <w:r>
        <w:rPr>
          <w:rFonts w:hint="eastAsia"/>
          <w:lang w:val="en-US" w:eastAsia="ja-JP"/>
        </w:rPr>
        <w:t>は</w:t>
      </w:r>
      <w:r>
        <w:rPr>
          <w:lang w:val="en-US" w:eastAsia="ja-JP"/>
        </w:rPr>
        <w:t>SQL-92</w:t>
      </w:r>
      <w:r>
        <w:rPr>
          <w:rFonts w:hint="eastAsia"/>
          <w:lang w:val="en-US" w:eastAsia="ja-JP"/>
        </w:rPr>
        <w:t>を元にしているということに留意してください。</w:t>
      </w:r>
      <w:r>
        <w:rPr>
          <w:lang w:val="en-US" w:eastAsia="ja-JP"/>
        </w:rPr>
        <w:t>4D</w:t>
      </w:r>
      <w:r>
        <w:rPr>
          <w:rFonts w:hint="eastAsia"/>
          <w:lang w:val="en-US" w:eastAsia="ja-JP"/>
        </w:rPr>
        <w:t>に寄せられる</w:t>
      </w:r>
      <w:r>
        <w:rPr>
          <w:lang w:val="en-US" w:eastAsia="ja-JP"/>
        </w:rPr>
        <w:t>SQL</w:t>
      </w:r>
      <w:r>
        <w:rPr>
          <w:rFonts w:hint="eastAsia"/>
          <w:lang w:val="en-US" w:eastAsia="ja-JP"/>
        </w:rPr>
        <w:t>関連の不具合報告中</w:t>
      </w:r>
      <w:r w:rsidR="00561355">
        <w:rPr>
          <w:rFonts w:hint="eastAsia"/>
          <w:lang w:val="en-US" w:eastAsia="ja-JP"/>
        </w:rPr>
        <w:t xml:space="preserve">, </w:t>
      </w:r>
      <w:r>
        <w:rPr>
          <w:rFonts w:hint="eastAsia"/>
          <w:lang w:val="en-US" w:eastAsia="ja-JP"/>
        </w:rPr>
        <w:t>かなり部分を占めるのが「</w:t>
      </w:r>
      <w:r>
        <w:rPr>
          <w:lang w:val="en-US" w:eastAsia="ja-JP"/>
        </w:rPr>
        <w:t>SQL</w:t>
      </w:r>
      <w:r>
        <w:rPr>
          <w:rFonts w:hint="eastAsia"/>
          <w:lang w:val="en-US" w:eastAsia="ja-JP"/>
        </w:rPr>
        <w:t>の仕様と違う」という主旨のものですが</w:t>
      </w:r>
      <w:r w:rsidR="00561355">
        <w:rPr>
          <w:rFonts w:hint="eastAsia"/>
          <w:lang w:val="en-US" w:eastAsia="ja-JP"/>
        </w:rPr>
        <w:t xml:space="preserve">, </w:t>
      </w:r>
      <w:r>
        <w:rPr>
          <w:rFonts w:hint="eastAsia"/>
          <w:lang w:val="en-US" w:eastAsia="ja-JP"/>
        </w:rPr>
        <w:t>その多くは</w:t>
      </w:r>
      <w:r w:rsidR="00561355">
        <w:rPr>
          <w:rFonts w:hint="eastAsia"/>
          <w:lang w:val="en-US" w:eastAsia="ja-JP"/>
        </w:rPr>
        <w:t xml:space="preserve">, </w:t>
      </w:r>
      <w:r>
        <w:rPr>
          <w:lang w:val="en-US" w:eastAsia="ja-JP"/>
        </w:rPr>
        <w:t>Oracle</w:t>
      </w:r>
      <w:r>
        <w:rPr>
          <w:rFonts w:hint="eastAsia"/>
          <w:lang w:val="en-US" w:eastAsia="ja-JP"/>
        </w:rPr>
        <w:t>（あるいは他の</w:t>
      </w:r>
      <w:r>
        <w:rPr>
          <w:lang w:val="en-US" w:eastAsia="ja-JP"/>
        </w:rPr>
        <w:t>SQL</w:t>
      </w:r>
      <w:r>
        <w:rPr>
          <w:rFonts w:hint="eastAsia"/>
          <w:lang w:val="en-US" w:eastAsia="ja-JP"/>
        </w:rPr>
        <w:t>製品）の仕様との違いを指摘し</w:t>
      </w:r>
      <w:r w:rsidR="00AF2E6D">
        <w:rPr>
          <w:rFonts w:hint="eastAsia"/>
          <w:lang w:val="en-US" w:eastAsia="ja-JP"/>
        </w:rPr>
        <w:t>たものでした。</w:t>
      </w:r>
      <w:r>
        <w:rPr>
          <w:rFonts w:hint="eastAsia"/>
          <w:lang w:val="en-US" w:eastAsia="ja-JP"/>
        </w:rPr>
        <w:t>今後</w:t>
      </w:r>
      <w:r>
        <w:rPr>
          <w:lang w:val="en-US" w:eastAsia="ja-JP"/>
        </w:rPr>
        <w:t>SQL</w:t>
      </w:r>
      <w:r>
        <w:rPr>
          <w:rFonts w:hint="eastAsia"/>
          <w:lang w:val="en-US" w:eastAsia="ja-JP"/>
        </w:rPr>
        <w:t>を改善してゆく中で</w:t>
      </w:r>
      <w:r w:rsidR="00561355">
        <w:rPr>
          <w:rFonts w:hint="eastAsia"/>
          <w:lang w:val="en-US" w:eastAsia="ja-JP"/>
        </w:rPr>
        <w:t xml:space="preserve">, </w:t>
      </w:r>
      <w:r>
        <w:rPr>
          <w:rFonts w:hint="eastAsia"/>
          <w:lang w:val="en-US" w:eastAsia="ja-JP"/>
        </w:rPr>
        <w:t>同一のキーワードに複数のエイリアスを設けるなど</w:t>
      </w:r>
      <w:r w:rsidR="00561355">
        <w:rPr>
          <w:rFonts w:hint="eastAsia"/>
          <w:lang w:val="en-US" w:eastAsia="ja-JP"/>
        </w:rPr>
        <w:t xml:space="preserve">, </w:t>
      </w:r>
      <w:r>
        <w:rPr>
          <w:rFonts w:hint="eastAsia"/>
          <w:lang w:val="en-US" w:eastAsia="ja-JP"/>
        </w:rPr>
        <w:t>さまざまな仕方で</w:t>
      </w:r>
      <w:r>
        <w:rPr>
          <w:lang w:val="en-US" w:eastAsia="ja-JP"/>
        </w:rPr>
        <w:t>SQL</w:t>
      </w:r>
      <w:r>
        <w:rPr>
          <w:rFonts w:hint="eastAsia"/>
          <w:lang w:val="en-US" w:eastAsia="ja-JP"/>
        </w:rPr>
        <w:t>を拡張し</w:t>
      </w:r>
      <w:r w:rsidR="00561355">
        <w:rPr>
          <w:rFonts w:hint="eastAsia"/>
          <w:lang w:val="en-US" w:eastAsia="ja-JP"/>
        </w:rPr>
        <w:t xml:space="preserve">, </w:t>
      </w:r>
      <w:r>
        <w:rPr>
          <w:rFonts w:hint="eastAsia"/>
          <w:lang w:val="en-US" w:eastAsia="ja-JP"/>
        </w:rPr>
        <w:t>より互換性を高めるということにも</w:t>
      </w:r>
      <w:r w:rsidR="00724777">
        <w:rPr>
          <w:rFonts w:hint="eastAsia"/>
          <w:lang w:val="en-US" w:eastAsia="ja-JP"/>
        </w:rPr>
        <w:t>積極的に</w:t>
      </w:r>
      <w:r w:rsidR="00AF2E6D">
        <w:rPr>
          <w:rFonts w:hint="eastAsia"/>
          <w:lang w:val="en-US" w:eastAsia="ja-JP"/>
        </w:rPr>
        <w:t>取り組んでゆく予定です</w:t>
      </w:r>
      <w:r>
        <w:rPr>
          <w:rFonts w:hint="eastAsia"/>
          <w:lang w:val="en-US" w:eastAsia="ja-JP"/>
        </w:rPr>
        <w:t>。</w:t>
      </w:r>
    </w:p>
    <w:p w:rsidR="00D9222D" w:rsidRDefault="00D9222D">
      <w:pPr>
        <w:rPr>
          <w:lang w:val="en-US" w:eastAsia="ja-JP"/>
        </w:rPr>
      </w:pPr>
    </w:p>
    <w:p w:rsidR="00724777" w:rsidRDefault="00724777">
      <w:pPr>
        <w:rPr>
          <w:lang w:val="en-US" w:eastAsia="ja-JP"/>
        </w:rPr>
      </w:pPr>
      <w:r>
        <w:rPr>
          <w:lang w:val="en-US" w:eastAsia="ja-JP"/>
        </w:rPr>
        <w:br w:type="page"/>
      </w:r>
    </w:p>
    <w:p w:rsidR="00AF2E6D" w:rsidRDefault="00AF2E6D" w:rsidP="00AF2E6D">
      <w:pPr>
        <w:pStyle w:val="1"/>
        <w:rPr>
          <w:lang w:eastAsia="ja-JP"/>
        </w:rPr>
      </w:pPr>
      <w:bookmarkStart w:id="10" w:name="_Toc128637463"/>
      <w:r>
        <w:rPr>
          <w:rFonts w:hint="eastAsia"/>
          <w:lang w:eastAsia="ja-JP"/>
        </w:rPr>
        <w:t>第三部・キャッシュの謎</w:t>
      </w:r>
      <w:bookmarkEnd w:id="10"/>
    </w:p>
    <w:p w:rsidR="00AF2E6D" w:rsidRDefault="00AF2E6D" w:rsidP="00AF2E6D">
      <w:pPr>
        <w:pStyle w:val="2"/>
        <w:rPr>
          <w:lang w:val="en-US" w:eastAsia="ja-JP"/>
        </w:rPr>
      </w:pPr>
      <w:bookmarkStart w:id="11" w:name="_Toc128637464"/>
      <w:r>
        <w:rPr>
          <w:rFonts w:hint="eastAsia"/>
          <w:lang w:val="en-US" w:eastAsia="ja-JP"/>
        </w:rPr>
        <w:t>キャッシュの中には何かあるのか</w:t>
      </w:r>
      <w:bookmarkEnd w:id="11"/>
    </w:p>
    <w:p w:rsidR="00AF2E6D" w:rsidRDefault="00AF2E6D" w:rsidP="00D66240">
      <w:pPr>
        <w:rPr>
          <w:lang w:val="en-US" w:eastAsia="ja-JP"/>
        </w:rPr>
      </w:pPr>
      <w:r>
        <w:rPr>
          <w:rFonts w:hint="eastAsia"/>
          <w:lang w:val="en-US" w:eastAsia="ja-JP"/>
        </w:rPr>
        <w:t>キャッシュは</w:t>
      </w:r>
      <w:r w:rsidR="00561355">
        <w:rPr>
          <w:rFonts w:hint="eastAsia"/>
          <w:lang w:val="en-US" w:eastAsia="ja-JP"/>
        </w:rPr>
        <w:t xml:space="preserve">, </w:t>
      </w:r>
      <w:r>
        <w:rPr>
          <w:lang w:val="en-US" w:eastAsia="ja-JP"/>
        </w:rPr>
        <w:t>4D</w:t>
      </w:r>
      <w:r>
        <w:rPr>
          <w:rFonts w:hint="eastAsia"/>
          <w:lang w:val="en-US" w:eastAsia="ja-JP"/>
        </w:rPr>
        <w:t>が独自のメモリマネージャーを使用して管理しているおおきなメモリ領域です。しばしばデータキャッシュなどとも呼ばれますが</w:t>
      </w:r>
      <w:r w:rsidR="00561355">
        <w:rPr>
          <w:rFonts w:hint="eastAsia"/>
          <w:lang w:val="en-US" w:eastAsia="ja-JP"/>
        </w:rPr>
        <w:t xml:space="preserve">, </w:t>
      </w:r>
      <w:r>
        <w:rPr>
          <w:rFonts w:hint="eastAsia"/>
          <w:lang w:val="en-US" w:eastAsia="ja-JP"/>
        </w:rPr>
        <w:t>キャッシュで管理されている</w:t>
      </w:r>
      <w:r w:rsidR="004575B1">
        <w:rPr>
          <w:rFonts w:hint="eastAsia"/>
          <w:lang w:val="en-US" w:eastAsia="ja-JP"/>
        </w:rPr>
        <w:t>も</w:t>
      </w:r>
      <w:r>
        <w:rPr>
          <w:rFonts w:hint="eastAsia"/>
          <w:lang w:val="en-US" w:eastAsia="ja-JP"/>
        </w:rPr>
        <w:t>のはデータオブジェクトだけではありません。</w:t>
      </w:r>
      <w:r w:rsidR="004575B1">
        <w:rPr>
          <w:rFonts w:hint="eastAsia"/>
          <w:lang w:val="en-US" w:eastAsia="ja-JP"/>
        </w:rPr>
        <w:t>キャッシュは</w:t>
      </w:r>
      <w:r>
        <w:rPr>
          <w:rFonts w:hint="eastAsia"/>
          <w:lang w:val="en-US" w:eastAsia="ja-JP"/>
        </w:rPr>
        <w:t>さまざまなデータエンジンオブジェクトのために</w:t>
      </w:r>
      <w:r w:rsidR="004575B1">
        <w:rPr>
          <w:rFonts w:hint="eastAsia"/>
          <w:lang w:val="en-US" w:eastAsia="ja-JP"/>
        </w:rPr>
        <w:t>幅広く</w:t>
      </w:r>
      <w:r>
        <w:rPr>
          <w:rFonts w:hint="eastAsia"/>
          <w:lang w:val="en-US" w:eastAsia="ja-JP"/>
        </w:rPr>
        <w:t>使用されています。</w:t>
      </w:r>
    </w:p>
    <w:p w:rsidR="00AF2E6D" w:rsidRDefault="00AF2E6D" w:rsidP="00D66240">
      <w:pPr>
        <w:rPr>
          <w:lang w:val="en-US" w:eastAsia="ja-JP"/>
        </w:rPr>
      </w:pPr>
    </w:p>
    <w:p w:rsidR="00765DD9" w:rsidRDefault="004575B1" w:rsidP="00D66240">
      <w:pPr>
        <w:rPr>
          <w:lang w:val="en-US" w:eastAsia="ja-JP"/>
        </w:rPr>
      </w:pPr>
      <w:r>
        <w:rPr>
          <w:rFonts w:hint="eastAsia"/>
          <w:lang w:val="en-US" w:eastAsia="ja-JP"/>
        </w:rPr>
        <w:t>キャッシュに</w:t>
      </w:r>
      <w:r w:rsidR="00AF2E6D">
        <w:rPr>
          <w:rFonts w:hint="eastAsia"/>
          <w:lang w:val="en-US" w:eastAsia="ja-JP"/>
        </w:rPr>
        <w:t>置か</w:t>
      </w:r>
      <w:r w:rsidR="00765DD9">
        <w:rPr>
          <w:rFonts w:hint="eastAsia"/>
          <w:lang w:val="en-US" w:eastAsia="ja-JP"/>
        </w:rPr>
        <w:t>れるものとしては</w:t>
      </w:r>
      <w:r w:rsidR="00561355">
        <w:rPr>
          <w:rFonts w:hint="eastAsia"/>
          <w:lang w:val="en-US" w:eastAsia="ja-JP"/>
        </w:rPr>
        <w:t xml:space="preserve">, </w:t>
      </w:r>
      <w:r w:rsidR="00765DD9">
        <w:rPr>
          <w:rFonts w:hint="eastAsia"/>
          <w:lang w:val="en-US" w:eastAsia="ja-JP"/>
        </w:rPr>
        <w:t>テーブル・フィールド・</w:t>
      </w:r>
      <w:r w:rsidR="00AF2E6D">
        <w:rPr>
          <w:rFonts w:hint="eastAsia"/>
          <w:lang w:val="en-US" w:eastAsia="ja-JP"/>
        </w:rPr>
        <w:t>リレーションなどのストラクチャ定義</w:t>
      </w:r>
      <w:r w:rsidR="00561355">
        <w:rPr>
          <w:rFonts w:hint="eastAsia"/>
          <w:lang w:val="en-US" w:eastAsia="ja-JP"/>
        </w:rPr>
        <w:t xml:space="preserve">, </w:t>
      </w:r>
      <w:r w:rsidR="00AF2E6D">
        <w:rPr>
          <w:rFonts w:hint="eastAsia"/>
          <w:lang w:val="en-US" w:eastAsia="ja-JP"/>
        </w:rPr>
        <w:t>インデックス</w:t>
      </w:r>
      <w:r w:rsidR="00561355">
        <w:rPr>
          <w:rFonts w:hint="eastAsia"/>
          <w:lang w:val="en-US" w:eastAsia="ja-JP"/>
        </w:rPr>
        <w:t xml:space="preserve">, </w:t>
      </w:r>
      <w:r w:rsidR="00AF2E6D">
        <w:rPr>
          <w:rFonts w:hint="eastAsia"/>
          <w:lang w:val="en-US" w:eastAsia="ja-JP"/>
        </w:rPr>
        <w:t>現在開かれているデータベースに関する種々の情報（ファイルパスやファイルプロパ</w:t>
      </w:r>
      <w:r w:rsidR="00765DD9">
        <w:rPr>
          <w:rFonts w:hint="eastAsia"/>
          <w:lang w:val="en-US" w:eastAsia="ja-JP"/>
        </w:rPr>
        <w:t>ティ）</w:t>
      </w:r>
      <w:r w:rsidR="00561355">
        <w:rPr>
          <w:rFonts w:hint="eastAsia"/>
          <w:lang w:val="en-US" w:eastAsia="ja-JP"/>
        </w:rPr>
        <w:t xml:space="preserve">, </w:t>
      </w:r>
      <w:r w:rsidR="00765DD9">
        <w:rPr>
          <w:rFonts w:hint="eastAsia"/>
          <w:lang w:val="en-US" w:eastAsia="ja-JP"/>
        </w:rPr>
        <w:t>データファイルのアロケーションビットテーブル</w:t>
      </w:r>
      <w:r w:rsidR="00561355">
        <w:rPr>
          <w:rFonts w:hint="eastAsia"/>
          <w:lang w:val="en-US" w:eastAsia="ja-JP"/>
        </w:rPr>
        <w:t xml:space="preserve">, </w:t>
      </w:r>
      <w:r w:rsidR="00765DD9">
        <w:rPr>
          <w:rFonts w:hint="eastAsia"/>
          <w:lang w:val="en-US" w:eastAsia="ja-JP"/>
        </w:rPr>
        <w:t>レコード・</w:t>
      </w:r>
      <w:r w:rsidR="00AF2E6D">
        <w:rPr>
          <w:rFonts w:hint="eastAsia"/>
          <w:lang w:val="en-US" w:eastAsia="ja-JP"/>
        </w:rPr>
        <w:t>インデックス</w:t>
      </w:r>
      <w:r w:rsidR="00765DD9">
        <w:rPr>
          <w:rFonts w:hint="eastAsia"/>
          <w:lang w:val="en-US" w:eastAsia="ja-JP"/>
        </w:rPr>
        <w:t>・</w:t>
      </w:r>
      <w:r w:rsidR="00765DD9">
        <w:rPr>
          <w:lang w:val="en-US" w:eastAsia="ja-JP"/>
        </w:rPr>
        <w:t>BLOB</w:t>
      </w:r>
      <w:r w:rsidR="00765DD9">
        <w:rPr>
          <w:rFonts w:hint="eastAsia"/>
          <w:lang w:val="en-US" w:eastAsia="ja-JP"/>
        </w:rPr>
        <w:t>などのアドレステーブル</w:t>
      </w:r>
      <w:r w:rsidR="00561355">
        <w:rPr>
          <w:rFonts w:hint="eastAsia"/>
          <w:lang w:val="en-US" w:eastAsia="ja-JP"/>
        </w:rPr>
        <w:t xml:space="preserve">, </w:t>
      </w:r>
      <w:r w:rsidR="00765DD9">
        <w:rPr>
          <w:rFonts w:hint="eastAsia"/>
          <w:lang w:val="en-US" w:eastAsia="ja-JP"/>
        </w:rPr>
        <w:t>インデックスページ</w:t>
      </w:r>
      <w:r w:rsidR="00561355">
        <w:rPr>
          <w:rFonts w:hint="eastAsia"/>
          <w:lang w:val="en-US" w:eastAsia="ja-JP"/>
        </w:rPr>
        <w:t xml:space="preserve">, </w:t>
      </w:r>
      <w:r w:rsidR="00765DD9">
        <w:rPr>
          <w:rFonts w:hint="eastAsia"/>
          <w:lang w:val="en-US" w:eastAsia="ja-JP"/>
        </w:rPr>
        <w:t>レコード</w:t>
      </w:r>
      <w:r w:rsidR="00561355">
        <w:rPr>
          <w:rFonts w:hint="eastAsia"/>
          <w:lang w:val="en-US" w:eastAsia="ja-JP"/>
        </w:rPr>
        <w:t xml:space="preserve">, </w:t>
      </w:r>
      <w:r w:rsidR="00765DD9">
        <w:rPr>
          <w:rFonts w:hint="eastAsia"/>
          <w:lang w:val="en-US" w:eastAsia="ja-JP"/>
        </w:rPr>
        <w:t>（キャッシュに収まらないときはカーネルメモリに置かれる場合もある）</w:t>
      </w:r>
      <w:r w:rsidR="00765DD9">
        <w:rPr>
          <w:lang w:val="en-US" w:eastAsia="ja-JP"/>
        </w:rPr>
        <w:t>BLOB</w:t>
      </w:r>
      <w:r w:rsidR="00561355">
        <w:rPr>
          <w:rFonts w:hint="eastAsia"/>
          <w:lang w:val="en-US" w:eastAsia="ja-JP"/>
        </w:rPr>
        <w:t xml:space="preserve">, </w:t>
      </w:r>
      <w:r w:rsidR="00765DD9">
        <w:rPr>
          <w:rFonts w:hint="eastAsia"/>
          <w:lang w:val="en-US" w:eastAsia="ja-JP"/>
        </w:rPr>
        <w:t>シーケンシャルナンバー</w:t>
      </w:r>
      <w:r w:rsidR="00561355">
        <w:rPr>
          <w:rFonts w:hint="eastAsia"/>
          <w:lang w:val="en-US" w:eastAsia="ja-JP"/>
        </w:rPr>
        <w:t xml:space="preserve">, </w:t>
      </w:r>
      <w:r w:rsidR="00765DD9">
        <w:rPr>
          <w:rFonts w:hint="eastAsia"/>
          <w:lang w:val="en-US" w:eastAsia="ja-JP"/>
        </w:rPr>
        <w:t>トランザクション</w:t>
      </w:r>
      <w:r w:rsidR="00561355">
        <w:rPr>
          <w:rFonts w:hint="eastAsia"/>
          <w:lang w:val="en-US" w:eastAsia="ja-JP"/>
        </w:rPr>
        <w:t xml:space="preserve">, </w:t>
      </w:r>
      <w:r w:rsidR="00765DD9">
        <w:rPr>
          <w:rFonts w:hint="eastAsia"/>
          <w:lang w:val="en-US" w:eastAsia="ja-JP"/>
        </w:rPr>
        <w:t>セレクション</w:t>
      </w:r>
      <w:r w:rsidR="00561355">
        <w:rPr>
          <w:rFonts w:hint="eastAsia"/>
          <w:lang w:val="en-US" w:eastAsia="ja-JP"/>
        </w:rPr>
        <w:t xml:space="preserve">, </w:t>
      </w:r>
      <w:r w:rsidR="00765DD9">
        <w:rPr>
          <w:rFonts w:hint="eastAsia"/>
          <w:lang w:val="en-US" w:eastAsia="ja-JP"/>
        </w:rPr>
        <w:t>セット</w:t>
      </w:r>
      <w:r w:rsidR="00561355">
        <w:rPr>
          <w:rFonts w:hint="eastAsia"/>
          <w:lang w:val="en-US" w:eastAsia="ja-JP"/>
        </w:rPr>
        <w:t xml:space="preserve">, </w:t>
      </w:r>
      <w:r w:rsidR="00765DD9">
        <w:rPr>
          <w:rFonts w:hint="eastAsia"/>
          <w:lang w:val="en-US" w:eastAsia="ja-JP"/>
        </w:rPr>
        <w:t>並び替のために使用される一時的バッファ</w:t>
      </w:r>
      <w:r w:rsidR="00561355">
        <w:rPr>
          <w:rFonts w:hint="eastAsia"/>
          <w:lang w:val="en-US" w:eastAsia="ja-JP"/>
        </w:rPr>
        <w:t xml:space="preserve">, </w:t>
      </w:r>
      <w:r w:rsidR="00765DD9">
        <w:rPr>
          <w:rFonts w:hint="eastAsia"/>
          <w:lang w:val="en-US" w:eastAsia="ja-JP"/>
        </w:rPr>
        <w:t>ディスク書き込みや読み出しのバッファなどが挙げられます。もっとも</w:t>
      </w:r>
      <w:r w:rsidR="00561355">
        <w:rPr>
          <w:rFonts w:hint="eastAsia"/>
          <w:lang w:val="en-US" w:eastAsia="ja-JP"/>
        </w:rPr>
        <w:t xml:space="preserve">, </w:t>
      </w:r>
      <w:r w:rsidR="00765DD9">
        <w:rPr>
          <w:rFonts w:hint="eastAsia"/>
          <w:lang w:val="en-US" w:eastAsia="ja-JP"/>
        </w:rPr>
        <w:t>このリストは決定的なものではなく</w:t>
      </w:r>
      <w:r w:rsidR="00561355">
        <w:rPr>
          <w:rFonts w:hint="eastAsia"/>
          <w:lang w:val="en-US" w:eastAsia="ja-JP"/>
        </w:rPr>
        <w:t xml:space="preserve">, </w:t>
      </w:r>
      <w:r w:rsidR="00765DD9">
        <w:rPr>
          <w:rFonts w:hint="eastAsia"/>
          <w:lang w:val="en-US" w:eastAsia="ja-JP"/>
        </w:rPr>
        <w:t>将来</w:t>
      </w:r>
      <w:r w:rsidR="00561355">
        <w:rPr>
          <w:rFonts w:hint="eastAsia"/>
          <w:lang w:val="en-US" w:eastAsia="ja-JP"/>
        </w:rPr>
        <w:t xml:space="preserve">, </w:t>
      </w:r>
      <w:r w:rsidR="00765DD9">
        <w:rPr>
          <w:rFonts w:hint="eastAsia"/>
          <w:lang w:val="en-US" w:eastAsia="ja-JP"/>
        </w:rPr>
        <w:t>変更される可能性があります。</w:t>
      </w:r>
    </w:p>
    <w:p w:rsidR="00765DD9" w:rsidRDefault="00765DD9" w:rsidP="00D66240">
      <w:pPr>
        <w:rPr>
          <w:lang w:val="en-US" w:eastAsia="ja-JP"/>
        </w:rPr>
      </w:pPr>
    </w:p>
    <w:p w:rsidR="00765DD9" w:rsidRDefault="00765DD9" w:rsidP="00765DD9">
      <w:pPr>
        <w:pStyle w:val="2"/>
        <w:rPr>
          <w:lang w:val="en-US" w:eastAsia="ja-JP"/>
        </w:rPr>
      </w:pPr>
      <w:bookmarkStart w:id="12" w:name="_Toc128637465"/>
      <w:r>
        <w:rPr>
          <w:rFonts w:hint="eastAsia"/>
          <w:lang w:val="en-US" w:eastAsia="ja-JP"/>
        </w:rPr>
        <w:t>キャッシュの使用量が増減する理由</w:t>
      </w:r>
      <w:bookmarkEnd w:id="12"/>
    </w:p>
    <w:p w:rsidR="00765DD9" w:rsidRDefault="00765DD9" w:rsidP="00D66240">
      <w:pPr>
        <w:rPr>
          <w:lang w:val="en-US" w:eastAsia="ja-JP"/>
        </w:rPr>
      </w:pPr>
      <w:r>
        <w:rPr>
          <w:rFonts w:hint="eastAsia"/>
          <w:lang w:val="en-US" w:eastAsia="ja-JP"/>
        </w:rPr>
        <w:t>アプリケーションを長時間実行していると</w:t>
      </w:r>
      <w:r w:rsidR="00561355">
        <w:rPr>
          <w:rFonts w:hint="eastAsia"/>
          <w:lang w:val="en-US" w:eastAsia="ja-JP"/>
        </w:rPr>
        <w:t xml:space="preserve">, </w:t>
      </w:r>
      <w:r>
        <w:rPr>
          <w:rFonts w:hint="eastAsia"/>
          <w:lang w:val="en-US" w:eastAsia="ja-JP"/>
        </w:rPr>
        <w:t>キャッシュの占有スペースは次第におおきくなってゆき</w:t>
      </w:r>
      <w:r w:rsidR="00561355">
        <w:rPr>
          <w:rFonts w:hint="eastAsia"/>
          <w:lang w:val="en-US" w:eastAsia="ja-JP"/>
        </w:rPr>
        <w:t xml:space="preserve">, </w:t>
      </w:r>
      <w:r>
        <w:rPr>
          <w:rFonts w:hint="eastAsia"/>
          <w:lang w:val="en-US" w:eastAsia="ja-JP"/>
        </w:rPr>
        <w:t>ある時点で下がることがあります。これは</w:t>
      </w:r>
      <w:r w:rsidR="00561355">
        <w:rPr>
          <w:rFonts w:hint="eastAsia"/>
          <w:lang w:val="en-US" w:eastAsia="ja-JP"/>
        </w:rPr>
        <w:t xml:space="preserve">, </w:t>
      </w:r>
      <w:r>
        <w:rPr>
          <w:rFonts w:hint="eastAsia"/>
          <w:lang w:val="en-US" w:eastAsia="ja-JP"/>
        </w:rPr>
        <w:t>新たなオブジェクトが入る場所を確保するために</w:t>
      </w:r>
      <w:r w:rsidR="00561355">
        <w:rPr>
          <w:rFonts w:hint="eastAsia"/>
          <w:lang w:val="en-US" w:eastAsia="ja-JP"/>
        </w:rPr>
        <w:t xml:space="preserve">, </w:t>
      </w:r>
      <w:r>
        <w:rPr>
          <w:rFonts w:hint="eastAsia"/>
          <w:lang w:val="en-US" w:eastAsia="ja-JP"/>
        </w:rPr>
        <w:t>一部のオブジェクトがキャッシュから除去されているためです。</w:t>
      </w:r>
    </w:p>
    <w:p w:rsidR="00765DD9" w:rsidRDefault="00765DD9" w:rsidP="00D66240">
      <w:pPr>
        <w:rPr>
          <w:lang w:val="en-US" w:eastAsia="ja-JP"/>
        </w:rPr>
      </w:pPr>
    </w:p>
    <w:p w:rsidR="00765DD9" w:rsidRDefault="00765DD9" w:rsidP="003505F9">
      <w:pPr>
        <w:pStyle w:val="2"/>
        <w:rPr>
          <w:lang w:val="en-US" w:eastAsia="ja-JP"/>
        </w:rPr>
      </w:pPr>
      <w:bookmarkStart w:id="13" w:name="_Toc128637466"/>
      <w:r>
        <w:rPr>
          <w:rFonts w:hint="eastAsia"/>
          <w:lang w:val="en-US" w:eastAsia="ja-JP"/>
        </w:rPr>
        <w:t>キャッシュのサイズ</w:t>
      </w:r>
      <w:bookmarkEnd w:id="13"/>
    </w:p>
    <w:p w:rsidR="003505F9" w:rsidRDefault="003505F9" w:rsidP="00D66240">
      <w:pPr>
        <w:rPr>
          <w:lang w:val="en-US" w:eastAsia="ja-JP"/>
        </w:rPr>
      </w:pPr>
      <w:r>
        <w:rPr>
          <w:lang w:val="en-US" w:eastAsia="ja-JP"/>
        </w:rPr>
        <w:t>4D</w:t>
      </w:r>
      <w:r>
        <w:rPr>
          <w:rFonts w:hint="eastAsia"/>
          <w:lang w:val="en-US" w:eastAsia="ja-JP"/>
        </w:rPr>
        <w:t>は起動時</w:t>
      </w:r>
      <w:r w:rsidR="00765DD9">
        <w:rPr>
          <w:rFonts w:hint="eastAsia"/>
          <w:lang w:val="en-US" w:eastAsia="ja-JP"/>
        </w:rPr>
        <w:t>に環境設定で指定されて</w:t>
      </w:r>
      <w:r>
        <w:rPr>
          <w:rFonts w:hint="eastAsia"/>
          <w:lang w:val="en-US" w:eastAsia="ja-JP"/>
        </w:rPr>
        <w:t>いるだけのバーチャルメモリを</w:t>
      </w:r>
      <w:r w:rsidR="00765DD9">
        <w:rPr>
          <w:lang w:val="en-US" w:eastAsia="ja-JP"/>
        </w:rPr>
        <w:t>OS</w:t>
      </w:r>
      <w:r w:rsidR="00765DD9">
        <w:rPr>
          <w:rFonts w:hint="eastAsia"/>
          <w:lang w:val="en-US" w:eastAsia="ja-JP"/>
        </w:rPr>
        <w:t>に対して要求</w:t>
      </w:r>
      <w:r>
        <w:rPr>
          <w:rFonts w:hint="eastAsia"/>
          <w:lang w:val="en-US" w:eastAsia="ja-JP"/>
        </w:rPr>
        <w:t>し</w:t>
      </w:r>
      <w:r w:rsidR="00765DD9">
        <w:rPr>
          <w:rFonts w:hint="eastAsia"/>
          <w:lang w:val="en-US" w:eastAsia="ja-JP"/>
        </w:rPr>
        <w:t>ます。</w:t>
      </w:r>
      <w:r>
        <w:rPr>
          <w:lang w:val="en-US" w:eastAsia="ja-JP"/>
        </w:rPr>
        <w:t>4D</w:t>
      </w:r>
      <w:r>
        <w:rPr>
          <w:rFonts w:hint="eastAsia"/>
          <w:lang w:val="en-US" w:eastAsia="ja-JP"/>
        </w:rPr>
        <w:t>が推奨するのは絶対値によるキャッシュサイズの設定です。</w:t>
      </w:r>
      <w:r>
        <w:rPr>
          <w:lang w:val="en-US" w:eastAsia="ja-JP"/>
        </w:rPr>
        <w:t>11.6</w:t>
      </w:r>
      <w:r>
        <w:rPr>
          <w:rFonts w:hint="eastAsia"/>
          <w:lang w:val="en-US" w:eastAsia="ja-JP"/>
        </w:rPr>
        <w:t>以降</w:t>
      </w:r>
      <w:r w:rsidR="00561355">
        <w:rPr>
          <w:rFonts w:hint="eastAsia"/>
          <w:lang w:val="en-US" w:eastAsia="ja-JP"/>
        </w:rPr>
        <w:t xml:space="preserve">, </w:t>
      </w:r>
      <w:r>
        <w:rPr>
          <w:rFonts w:hint="eastAsia"/>
          <w:lang w:val="en-US" w:eastAsia="ja-JP"/>
        </w:rPr>
        <w:t>キャッシュサイズの最大値は</w:t>
      </w:r>
      <w:r>
        <w:rPr>
          <w:lang w:val="en-US" w:eastAsia="ja-JP"/>
        </w:rPr>
        <w:t>2.5GB</w:t>
      </w:r>
      <w:r>
        <w:rPr>
          <w:rFonts w:hint="eastAsia"/>
          <w:lang w:val="en-US" w:eastAsia="ja-JP"/>
        </w:rPr>
        <w:t>にハードコーディングされました。たとえ</w:t>
      </w:r>
      <w:r>
        <w:rPr>
          <w:lang w:val="en-US" w:eastAsia="ja-JP"/>
        </w:rPr>
        <w:t>OS</w:t>
      </w:r>
      <w:r>
        <w:rPr>
          <w:rFonts w:hint="eastAsia"/>
          <w:lang w:val="en-US" w:eastAsia="ja-JP"/>
        </w:rPr>
        <w:t>が</w:t>
      </w:r>
      <w:r>
        <w:rPr>
          <w:lang w:val="en-US" w:eastAsia="ja-JP"/>
        </w:rPr>
        <w:t>64</w:t>
      </w:r>
      <w:r>
        <w:rPr>
          <w:rFonts w:hint="eastAsia"/>
          <w:lang w:val="en-US" w:eastAsia="ja-JP"/>
        </w:rPr>
        <w:t>ビットであったとしても</w:t>
      </w:r>
      <w:r w:rsidR="00561355">
        <w:rPr>
          <w:rFonts w:hint="eastAsia"/>
          <w:lang w:val="en-US" w:eastAsia="ja-JP"/>
        </w:rPr>
        <w:t xml:space="preserve">, </w:t>
      </w:r>
      <w:r>
        <w:rPr>
          <w:rFonts w:hint="eastAsia"/>
          <w:lang w:val="en-US" w:eastAsia="ja-JP"/>
        </w:rPr>
        <w:t>それ以上のサイズを設定することはできません。キャッシュサイズの理論的な上限がなくなるのは</w:t>
      </w:r>
      <w:r>
        <w:rPr>
          <w:lang w:val="en-US" w:eastAsia="ja-JP"/>
        </w:rPr>
        <w:t>4D v12 64</w:t>
      </w:r>
      <w:r>
        <w:rPr>
          <w:rFonts w:hint="eastAsia"/>
          <w:lang w:val="en-US" w:eastAsia="ja-JP"/>
        </w:rPr>
        <w:t>ビット版サーバーからです。</w:t>
      </w:r>
    </w:p>
    <w:p w:rsidR="003505F9" w:rsidRDefault="003505F9" w:rsidP="00D66240">
      <w:pPr>
        <w:rPr>
          <w:lang w:val="en-US" w:eastAsia="ja-JP"/>
        </w:rPr>
      </w:pPr>
    </w:p>
    <w:p w:rsidR="003505F9" w:rsidRDefault="003505F9" w:rsidP="00314D3E">
      <w:pPr>
        <w:pStyle w:val="2"/>
        <w:rPr>
          <w:lang w:eastAsia="ja-JP"/>
        </w:rPr>
      </w:pPr>
      <w:bookmarkStart w:id="14" w:name="_Toc128637467"/>
      <w:r>
        <w:rPr>
          <w:rFonts w:hint="eastAsia"/>
          <w:lang w:eastAsia="ja-JP"/>
        </w:rPr>
        <w:t>キャッシュの管理</w:t>
      </w:r>
      <w:bookmarkEnd w:id="14"/>
    </w:p>
    <w:p w:rsidR="009E04FA" w:rsidRDefault="003505F9" w:rsidP="00D66240">
      <w:pPr>
        <w:rPr>
          <w:lang w:val="en-US" w:eastAsia="ja-JP"/>
        </w:rPr>
      </w:pPr>
      <w:r>
        <w:rPr>
          <w:lang w:val="en-US" w:eastAsia="ja-JP"/>
        </w:rPr>
        <w:t>4D</w:t>
      </w:r>
      <w:r>
        <w:rPr>
          <w:rFonts w:hint="eastAsia"/>
          <w:lang w:val="en-US" w:eastAsia="ja-JP"/>
        </w:rPr>
        <w:t>は</w:t>
      </w:r>
      <w:r w:rsidR="00561355">
        <w:rPr>
          <w:rFonts w:hint="eastAsia"/>
          <w:lang w:val="en-US" w:eastAsia="ja-JP"/>
        </w:rPr>
        <w:t xml:space="preserve">, </w:t>
      </w:r>
      <w:r>
        <w:rPr>
          <w:rFonts w:hint="eastAsia"/>
          <w:lang w:val="en-US" w:eastAsia="ja-JP"/>
        </w:rPr>
        <w:t>キャッシュのサイズが足りなくなると</w:t>
      </w:r>
      <w:r w:rsidR="00561355">
        <w:rPr>
          <w:rFonts w:hint="eastAsia"/>
          <w:lang w:val="en-US" w:eastAsia="ja-JP"/>
        </w:rPr>
        <w:t xml:space="preserve">, </w:t>
      </w:r>
      <w:r>
        <w:rPr>
          <w:rFonts w:hint="eastAsia"/>
          <w:lang w:val="en-US" w:eastAsia="ja-JP"/>
        </w:rPr>
        <w:t>キャッシュの</w:t>
      </w:r>
      <w:r>
        <w:rPr>
          <w:lang w:val="en-US" w:eastAsia="ja-JP"/>
        </w:rPr>
        <w:t>10%</w:t>
      </w:r>
      <w:r>
        <w:rPr>
          <w:rFonts w:hint="eastAsia"/>
          <w:lang w:val="en-US" w:eastAsia="ja-JP"/>
        </w:rPr>
        <w:t>をパージ（解放）しようと試みます。はじめにバッファをフラッシュし</w:t>
      </w:r>
      <w:r w:rsidR="00561355">
        <w:rPr>
          <w:rFonts w:hint="eastAsia"/>
          <w:lang w:val="en-US" w:eastAsia="ja-JP"/>
        </w:rPr>
        <w:t xml:space="preserve">, </w:t>
      </w:r>
      <w:r>
        <w:rPr>
          <w:rFonts w:hint="eastAsia"/>
          <w:lang w:val="en-US" w:eastAsia="ja-JP"/>
        </w:rPr>
        <w:t>その後</w:t>
      </w:r>
      <w:r w:rsidR="00561355">
        <w:rPr>
          <w:rFonts w:hint="eastAsia"/>
          <w:lang w:val="en-US" w:eastAsia="ja-JP"/>
        </w:rPr>
        <w:t xml:space="preserve">, </w:t>
      </w:r>
      <w:r>
        <w:rPr>
          <w:rFonts w:hint="eastAsia"/>
          <w:lang w:val="en-US" w:eastAsia="ja-JP"/>
        </w:rPr>
        <w:t>キャッシュの</w:t>
      </w:r>
      <w:r>
        <w:rPr>
          <w:lang w:val="en-US" w:eastAsia="ja-JP"/>
        </w:rPr>
        <w:t>10%</w:t>
      </w:r>
      <w:r>
        <w:rPr>
          <w:rFonts w:hint="eastAsia"/>
          <w:lang w:val="en-US" w:eastAsia="ja-JP"/>
        </w:rPr>
        <w:t>をパージするのです。（フラッシュとパージは違います。フラッシュはメモリに置かれたレコードをディスクに書き込むことですが</w:t>
      </w:r>
      <w:r w:rsidR="00561355">
        <w:rPr>
          <w:rFonts w:hint="eastAsia"/>
          <w:lang w:val="en-US" w:eastAsia="ja-JP"/>
        </w:rPr>
        <w:t xml:space="preserve">, </w:t>
      </w:r>
      <w:r>
        <w:rPr>
          <w:rFonts w:hint="eastAsia"/>
          <w:lang w:val="en-US" w:eastAsia="ja-JP"/>
        </w:rPr>
        <w:t>その後もレコードはメモリに残っています。これに対し</w:t>
      </w:r>
      <w:r w:rsidR="00561355">
        <w:rPr>
          <w:rFonts w:hint="eastAsia"/>
          <w:lang w:val="en-US" w:eastAsia="ja-JP"/>
        </w:rPr>
        <w:t xml:space="preserve">, </w:t>
      </w:r>
      <w:r>
        <w:rPr>
          <w:rFonts w:hint="eastAsia"/>
          <w:lang w:val="en-US" w:eastAsia="ja-JP"/>
        </w:rPr>
        <w:t>パージされたオブジェクトは</w:t>
      </w:r>
      <w:r w:rsidR="009E04FA">
        <w:rPr>
          <w:rFonts w:hint="eastAsia"/>
          <w:lang w:val="en-US" w:eastAsia="ja-JP"/>
        </w:rPr>
        <w:t>ディスクに書き込まれるだけでなく</w:t>
      </w:r>
      <w:r w:rsidR="00561355">
        <w:rPr>
          <w:rFonts w:hint="eastAsia"/>
          <w:lang w:val="en-US" w:eastAsia="ja-JP"/>
        </w:rPr>
        <w:t xml:space="preserve">, </w:t>
      </w:r>
      <w:r>
        <w:rPr>
          <w:rFonts w:hint="eastAsia"/>
          <w:lang w:val="en-US" w:eastAsia="ja-JP"/>
        </w:rPr>
        <w:t>メモリから</w:t>
      </w:r>
      <w:r w:rsidR="009E04FA">
        <w:rPr>
          <w:rFonts w:hint="eastAsia"/>
          <w:lang w:val="en-US" w:eastAsia="ja-JP"/>
        </w:rPr>
        <w:t>も</w:t>
      </w:r>
      <w:r>
        <w:rPr>
          <w:rFonts w:hint="eastAsia"/>
          <w:lang w:val="en-US" w:eastAsia="ja-JP"/>
        </w:rPr>
        <w:t>解放されています。）それでも十分のスペースが確保できない場合</w:t>
      </w:r>
      <w:r w:rsidR="00561355">
        <w:rPr>
          <w:rFonts w:hint="eastAsia"/>
          <w:lang w:val="en-US" w:eastAsia="ja-JP"/>
        </w:rPr>
        <w:t xml:space="preserve">, </w:t>
      </w:r>
      <w:r>
        <w:rPr>
          <w:lang w:val="en-US" w:eastAsia="ja-JP"/>
        </w:rPr>
        <w:t>4D</w:t>
      </w:r>
      <w:r w:rsidR="009E04FA">
        <w:rPr>
          <w:rFonts w:hint="eastAsia"/>
          <w:lang w:val="en-US" w:eastAsia="ja-JP"/>
        </w:rPr>
        <w:t>はフラッシュできない</w:t>
      </w:r>
      <w:r>
        <w:rPr>
          <w:rFonts w:hint="eastAsia"/>
          <w:lang w:val="en-US" w:eastAsia="ja-JP"/>
        </w:rPr>
        <w:t>オブジェクト</w:t>
      </w:r>
      <w:r w:rsidR="009E04FA">
        <w:rPr>
          <w:rFonts w:hint="eastAsia"/>
          <w:lang w:val="en-US" w:eastAsia="ja-JP"/>
        </w:rPr>
        <w:t>の一部をディスクに移し</w:t>
      </w:r>
      <w:r w:rsidR="00561355">
        <w:rPr>
          <w:rFonts w:hint="eastAsia"/>
          <w:lang w:val="en-US" w:eastAsia="ja-JP"/>
        </w:rPr>
        <w:t xml:space="preserve">, </w:t>
      </w:r>
      <w:r w:rsidR="009E04FA">
        <w:rPr>
          <w:rFonts w:hint="eastAsia"/>
          <w:lang w:val="en-US" w:eastAsia="ja-JP"/>
        </w:rPr>
        <w:t>それらを</w:t>
      </w:r>
      <w:r>
        <w:rPr>
          <w:rFonts w:hint="eastAsia"/>
          <w:lang w:val="en-US" w:eastAsia="ja-JP"/>
        </w:rPr>
        <w:t>メモリからパージします。これらパージされたオブジェクトは</w:t>
      </w:r>
      <w:r w:rsidR="00561355">
        <w:rPr>
          <w:rFonts w:hint="eastAsia"/>
          <w:lang w:val="en-US" w:eastAsia="ja-JP"/>
        </w:rPr>
        <w:t xml:space="preserve">, </w:t>
      </w:r>
      <w:r>
        <w:rPr>
          <w:rFonts w:hint="eastAsia"/>
          <w:lang w:val="en-US" w:eastAsia="ja-JP"/>
        </w:rPr>
        <w:t>データファイルと同じ階層（デフォルトの位置）に現れる</w:t>
      </w:r>
      <w:r>
        <w:rPr>
          <w:lang w:val="en-US" w:eastAsia="ja-JP"/>
        </w:rPr>
        <w:t>Temporary Files</w:t>
      </w:r>
      <w:r>
        <w:rPr>
          <w:rFonts w:hint="eastAsia"/>
          <w:lang w:val="en-US" w:eastAsia="ja-JP"/>
        </w:rPr>
        <w:t>フォルダに</w:t>
      </w:r>
      <w:r w:rsidR="009E04FA">
        <w:rPr>
          <w:rFonts w:hint="eastAsia"/>
          <w:lang w:val="en-US" w:eastAsia="ja-JP"/>
        </w:rPr>
        <w:t>一時保存されています。</w:t>
      </w:r>
    </w:p>
    <w:p w:rsidR="009E04FA" w:rsidRDefault="009E04FA" w:rsidP="00D66240">
      <w:pPr>
        <w:rPr>
          <w:lang w:val="en-US" w:eastAsia="ja-JP"/>
        </w:rPr>
      </w:pPr>
    </w:p>
    <w:p w:rsidR="009E04FA" w:rsidRDefault="009E04FA" w:rsidP="00D66240">
      <w:pPr>
        <w:rPr>
          <w:lang w:val="en-US" w:eastAsia="ja-JP"/>
        </w:rPr>
      </w:pPr>
      <w:r>
        <w:rPr>
          <w:rFonts w:hint="eastAsia"/>
          <w:lang w:val="en-US" w:eastAsia="ja-JP"/>
        </w:rPr>
        <w:t>では</w:t>
      </w:r>
      <w:r w:rsidR="00561355">
        <w:rPr>
          <w:rFonts w:hint="eastAsia"/>
          <w:lang w:val="en-US" w:eastAsia="ja-JP"/>
        </w:rPr>
        <w:t xml:space="preserve">, </w:t>
      </w:r>
      <w:r>
        <w:rPr>
          <w:rFonts w:hint="eastAsia"/>
          <w:lang w:val="en-US" w:eastAsia="ja-JP"/>
        </w:rPr>
        <w:t>一体どのオブジェクトから</w:t>
      </w:r>
      <w:r w:rsidR="00314D3E">
        <w:rPr>
          <w:rFonts w:hint="eastAsia"/>
          <w:lang w:val="en-US" w:eastAsia="ja-JP"/>
        </w:rPr>
        <w:t>フラッシュ</w:t>
      </w:r>
      <w:r>
        <w:rPr>
          <w:rFonts w:hint="eastAsia"/>
          <w:lang w:val="en-US" w:eastAsia="ja-JP"/>
        </w:rPr>
        <w:t>されてゆくのでしょうか。はじめに</w:t>
      </w:r>
      <w:r w:rsidR="00561355">
        <w:rPr>
          <w:rFonts w:hint="eastAsia"/>
          <w:lang w:val="en-US" w:eastAsia="ja-JP"/>
        </w:rPr>
        <w:t xml:space="preserve">, </w:t>
      </w:r>
      <w:r>
        <w:rPr>
          <w:lang w:val="en-US" w:eastAsia="ja-JP"/>
        </w:rPr>
        <w:t>4D</w:t>
      </w:r>
      <w:r>
        <w:rPr>
          <w:rFonts w:hint="eastAsia"/>
          <w:lang w:val="en-US" w:eastAsia="ja-JP"/>
        </w:rPr>
        <w:t>はフラッシュできるオブジェ</w:t>
      </w:r>
      <w:r w:rsidR="000661DD">
        <w:rPr>
          <w:rFonts w:hint="eastAsia"/>
          <w:lang w:val="en-US" w:eastAsia="ja-JP"/>
        </w:rPr>
        <w:t>クトがあれば</w:t>
      </w:r>
      <w:r w:rsidR="00561355">
        <w:rPr>
          <w:rFonts w:hint="eastAsia"/>
          <w:lang w:val="en-US" w:eastAsia="ja-JP"/>
        </w:rPr>
        <w:t xml:space="preserve">, </w:t>
      </w:r>
      <w:r w:rsidR="000661DD">
        <w:rPr>
          <w:rFonts w:hint="eastAsia"/>
          <w:lang w:val="en-US" w:eastAsia="ja-JP"/>
        </w:rPr>
        <w:t>キャッシュをジャンプしてそのオブジェクトに到達</w:t>
      </w:r>
      <w:r>
        <w:rPr>
          <w:rFonts w:hint="eastAsia"/>
          <w:lang w:val="en-US" w:eastAsia="ja-JP"/>
        </w:rPr>
        <w:t>し</w:t>
      </w:r>
      <w:r w:rsidR="00561355">
        <w:rPr>
          <w:rFonts w:hint="eastAsia"/>
          <w:lang w:val="en-US" w:eastAsia="ja-JP"/>
        </w:rPr>
        <w:t xml:space="preserve">, </w:t>
      </w:r>
      <w:r>
        <w:rPr>
          <w:rFonts w:hint="eastAsia"/>
          <w:lang w:val="en-US" w:eastAsia="ja-JP"/>
        </w:rPr>
        <w:t>ディスクにフラッシュします。</w:t>
      </w:r>
      <w:r w:rsidR="004575B1">
        <w:rPr>
          <w:rFonts w:hint="eastAsia"/>
          <w:lang w:val="en-US" w:eastAsia="ja-JP"/>
        </w:rPr>
        <w:t>ただし</w:t>
      </w:r>
      <w:r w:rsidR="00561355">
        <w:rPr>
          <w:rFonts w:hint="eastAsia"/>
          <w:lang w:val="en-US" w:eastAsia="ja-JP"/>
        </w:rPr>
        <w:t xml:space="preserve">, </w:t>
      </w:r>
      <w:r>
        <w:rPr>
          <w:rFonts w:hint="eastAsia"/>
          <w:lang w:val="en-US" w:eastAsia="ja-JP"/>
        </w:rPr>
        <w:t>いつも同じオブジェクトから順番にフラッシュされてゆくとは限りません。フラッシュの順番は</w:t>
      </w:r>
      <w:r w:rsidR="00561355">
        <w:rPr>
          <w:rFonts w:hint="eastAsia"/>
          <w:lang w:val="en-US" w:eastAsia="ja-JP"/>
        </w:rPr>
        <w:t xml:space="preserve">, </w:t>
      </w:r>
      <w:r>
        <w:rPr>
          <w:rFonts w:hint="eastAsia"/>
          <w:lang w:val="en-US" w:eastAsia="ja-JP"/>
        </w:rPr>
        <w:t>オブジェクトの配置と密接な関連があります。ディスク</w:t>
      </w:r>
      <w:r w:rsidR="004575B1">
        <w:rPr>
          <w:rFonts w:hint="eastAsia"/>
          <w:lang w:val="en-US" w:eastAsia="ja-JP"/>
        </w:rPr>
        <w:t>上</w:t>
      </w:r>
      <w:r>
        <w:rPr>
          <w:rFonts w:hint="eastAsia"/>
          <w:lang w:val="en-US" w:eastAsia="ja-JP"/>
        </w:rPr>
        <w:t>で密集しているオブジェクトほど素早く大量にフラッシュできるので</w:t>
      </w:r>
      <w:r w:rsidR="000661DD">
        <w:rPr>
          <w:rFonts w:hint="eastAsia"/>
          <w:lang w:val="en-US" w:eastAsia="ja-JP"/>
        </w:rPr>
        <w:t>あり</w:t>
      </w:r>
      <w:r w:rsidR="00561355">
        <w:rPr>
          <w:rFonts w:hint="eastAsia"/>
          <w:lang w:val="en-US" w:eastAsia="ja-JP"/>
        </w:rPr>
        <w:t xml:space="preserve">, </w:t>
      </w:r>
      <w:r w:rsidR="000661DD">
        <w:rPr>
          <w:rFonts w:hint="eastAsia"/>
          <w:lang w:val="en-US" w:eastAsia="ja-JP"/>
        </w:rPr>
        <w:t>そのために</w:t>
      </w:r>
      <w:r>
        <w:rPr>
          <w:rFonts w:hint="eastAsia"/>
          <w:lang w:val="en-US" w:eastAsia="ja-JP"/>
        </w:rPr>
        <w:t>定期的な圧縮が（現実的であれば）推奨されているのです。</w:t>
      </w:r>
    </w:p>
    <w:p w:rsidR="009E04FA" w:rsidRDefault="009E04FA" w:rsidP="00D66240">
      <w:pPr>
        <w:rPr>
          <w:lang w:val="en-US" w:eastAsia="ja-JP"/>
        </w:rPr>
      </w:pPr>
    </w:p>
    <w:p w:rsidR="00314D3E" w:rsidRDefault="00314D3E" w:rsidP="00D66240">
      <w:pPr>
        <w:rPr>
          <w:lang w:val="en-US" w:eastAsia="ja-JP"/>
        </w:rPr>
      </w:pPr>
      <w:r>
        <w:rPr>
          <w:rFonts w:hint="eastAsia"/>
          <w:lang w:val="en-US" w:eastAsia="ja-JP"/>
        </w:rPr>
        <w:t>通常</w:t>
      </w:r>
      <w:r w:rsidR="00561355">
        <w:rPr>
          <w:rFonts w:hint="eastAsia"/>
          <w:lang w:val="en-US" w:eastAsia="ja-JP"/>
        </w:rPr>
        <w:t xml:space="preserve">, </w:t>
      </w:r>
      <w:r>
        <w:rPr>
          <w:rFonts w:hint="eastAsia"/>
          <w:lang w:val="en-US" w:eastAsia="ja-JP"/>
        </w:rPr>
        <w:t>最初にパージ</w:t>
      </w:r>
      <w:r w:rsidR="009E04FA">
        <w:rPr>
          <w:rFonts w:hint="eastAsia"/>
          <w:lang w:val="en-US" w:eastAsia="ja-JP"/>
        </w:rPr>
        <w:t>されるのは</w:t>
      </w:r>
      <w:r w:rsidR="00561355">
        <w:rPr>
          <w:rFonts w:hint="eastAsia"/>
          <w:lang w:val="en-US" w:eastAsia="ja-JP"/>
        </w:rPr>
        <w:t xml:space="preserve">, </w:t>
      </w:r>
      <w:r w:rsidR="009E04FA">
        <w:rPr>
          <w:rFonts w:hint="eastAsia"/>
          <w:lang w:val="en-US" w:eastAsia="ja-JP"/>
        </w:rPr>
        <w:t>比較的「小さな」オブジェクトです。</w:t>
      </w:r>
      <w:r>
        <w:rPr>
          <w:rFonts w:hint="eastAsia"/>
          <w:lang w:val="en-US" w:eastAsia="ja-JP"/>
        </w:rPr>
        <w:t>キャッシュ内でオブジェクトはその</w:t>
      </w:r>
      <w:r w:rsidR="004575B1">
        <w:rPr>
          <w:rFonts w:hint="eastAsia"/>
          <w:lang w:val="en-US" w:eastAsia="ja-JP"/>
        </w:rPr>
        <w:t>タイプ</w:t>
      </w:r>
      <w:r>
        <w:rPr>
          <w:rFonts w:hint="eastAsia"/>
          <w:lang w:val="en-US" w:eastAsia="ja-JP"/>
        </w:rPr>
        <w:t>ごとにグレープ化されているからです。とはいえ</w:t>
      </w:r>
      <w:r w:rsidR="00561355">
        <w:rPr>
          <w:rFonts w:hint="eastAsia"/>
          <w:lang w:val="en-US" w:eastAsia="ja-JP"/>
        </w:rPr>
        <w:t xml:space="preserve">, </w:t>
      </w:r>
      <w:r>
        <w:rPr>
          <w:lang w:val="en-US" w:eastAsia="ja-JP"/>
        </w:rPr>
        <w:t>1000</w:t>
      </w:r>
      <w:r>
        <w:rPr>
          <w:rFonts w:hint="eastAsia"/>
          <w:lang w:val="en-US" w:eastAsia="ja-JP"/>
        </w:rPr>
        <w:t>万レコード分のアドレステーブルは</w:t>
      </w:r>
      <w:r w:rsidR="00561355">
        <w:rPr>
          <w:rFonts w:hint="eastAsia"/>
          <w:lang w:val="en-US" w:eastAsia="ja-JP"/>
        </w:rPr>
        <w:t xml:space="preserve">, </w:t>
      </w:r>
      <w:r>
        <w:rPr>
          <w:rFonts w:hint="eastAsia"/>
          <w:lang w:val="en-US" w:eastAsia="ja-JP"/>
        </w:rPr>
        <w:t>それぞれ</w:t>
      </w:r>
      <w:r>
        <w:rPr>
          <w:lang w:val="en-US" w:eastAsia="ja-JP"/>
        </w:rPr>
        <w:t>64KB</w:t>
      </w:r>
      <w:r>
        <w:rPr>
          <w:rFonts w:hint="eastAsia"/>
          <w:lang w:val="en-US" w:eastAsia="ja-JP"/>
        </w:rPr>
        <w:t>以下の細かいアドレステーブルに分割されていますし</w:t>
      </w:r>
      <w:r w:rsidR="00561355">
        <w:rPr>
          <w:rFonts w:hint="eastAsia"/>
          <w:lang w:val="en-US" w:eastAsia="ja-JP"/>
        </w:rPr>
        <w:t xml:space="preserve">, </w:t>
      </w:r>
      <w:r>
        <w:rPr>
          <w:rFonts w:hint="eastAsia"/>
          <w:lang w:val="en-US" w:eastAsia="ja-JP"/>
        </w:rPr>
        <w:t>セットもまた圧縮・分解されて小さな</w:t>
      </w:r>
      <w:r w:rsidR="004575B1">
        <w:rPr>
          <w:rFonts w:hint="eastAsia"/>
          <w:lang w:val="en-US" w:eastAsia="ja-JP"/>
        </w:rPr>
        <w:t>オブジェクトに分かれているので</w:t>
      </w:r>
      <w:r w:rsidR="00561355">
        <w:rPr>
          <w:rFonts w:hint="eastAsia"/>
          <w:lang w:val="en-US" w:eastAsia="ja-JP"/>
        </w:rPr>
        <w:t xml:space="preserve">, </w:t>
      </w:r>
      <w:r w:rsidR="004575B1">
        <w:rPr>
          <w:rFonts w:hint="eastAsia"/>
          <w:lang w:val="en-US" w:eastAsia="ja-JP"/>
        </w:rPr>
        <w:t>それ自体は（レコード数が多いからといって</w:t>
      </w:r>
      <w:r>
        <w:rPr>
          <w:rFonts w:hint="eastAsia"/>
          <w:lang w:val="en-US" w:eastAsia="ja-JP"/>
        </w:rPr>
        <w:t>）おおきなオブジェクトにはなりません。おおきなオブジェクトとは</w:t>
      </w:r>
      <w:r w:rsidR="00561355">
        <w:rPr>
          <w:rFonts w:hint="eastAsia"/>
          <w:lang w:val="en-US" w:eastAsia="ja-JP"/>
        </w:rPr>
        <w:t xml:space="preserve">, </w:t>
      </w:r>
      <w:r>
        <w:rPr>
          <w:rFonts w:hint="eastAsia"/>
          <w:lang w:val="en-US" w:eastAsia="ja-JP"/>
        </w:rPr>
        <w:t>ピクチャ</w:t>
      </w:r>
      <w:r w:rsidR="00561355">
        <w:rPr>
          <w:rFonts w:hint="eastAsia"/>
          <w:lang w:val="en-US" w:eastAsia="ja-JP"/>
        </w:rPr>
        <w:t xml:space="preserve">, </w:t>
      </w:r>
      <w:r>
        <w:rPr>
          <w:lang w:val="en-US" w:eastAsia="ja-JP"/>
        </w:rPr>
        <w:t>BLOB</w:t>
      </w:r>
      <w:r w:rsidR="00561355">
        <w:rPr>
          <w:rFonts w:hint="eastAsia"/>
          <w:lang w:val="en-US" w:eastAsia="ja-JP"/>
        </w:rPr>
        <w:t xml:space="preserve">, </w:t>
      </w:r>
      <w:r>
        <w:rPr>
          <w:rFonts w:hint="eastAsia"/>
          <w:lang w:val="en-US" w:eastAsia="ja-JP"/>
        </w:rPr>
        <w:t>（レコードと一緒に保存された）テキストのことであり</w:t>
      </w:r>
      <w:r w:rsidR="00561355">
        <w:rPr>
          <w:rFonts w:hint="eastAsia"/>
          <w:lang w:val="en-US" w:eastAsia="ja-JP"/>
        </w:rPr>
        <w:t xml:space="preserve">, </w:t>
      </w:r>
      <w:r>
        <w:rPr>
          <w:rFonts w:hint="eastAsia"/>
          <w:lang w:val="en-US" w:eastAsia="ja-JP"/>
        </w:rPr>
        <w:t>これらは必ずしも頻繁に使用されないオブジェクトであったとしても</w:t>
      </w:r>
      <w:r w:rsidR="00561355">
        <w:rPr>
          <w:rFonts w:hint="eastAsia"/>
          <w:lang w:val="en-US" w:eastAsia="ja-JP"/>
        </w:rPr>
        <w:t xml:space="preserve">, </w:t>
      </w:r>
      <w:r>
        <w:rPr>
          <w:rFonts w:hint="eastAsia"/>
          <w:lang w:val="en-US" w:eastAsia="ja-JP"/>
        </w:rPr>
        <w:t>最後までキャッシュに残る傾向があります。</w:t>
      </w:r>
    </w:p>
    <w:p w:rsidR="00314D3E" w:rsidRDefault="00314D3E" w:rsidP="00D66240">
      <w:pPr>
        <w:rPr>
          <w:lang w:val="en-US" w:eastAsia="ja-JP"/>
        </w:rPr>
      </w:pPr>
    </w:p>
    <w:p w:rsidR="00314D3E" w:rsidRDefault="00314D3E" w:rsidP="00314D3E">
      <w:pPr>
        <w:pStyle w:val="2"/>
        <w:rPr>
          <w:lang w:val="en-US" w:eastAsia="ja-JP"/>
        </w:rPr>
      </w:pPr>
      <w:bookmarkStart w:id="15" w:name="_Toc128637468"/>
      <w:r>
        <w:rPr>
          <w:lang w:val="en-US" w:eastAsia="ja-JP"/>
        </w:rPr>
        <w:t>4D v11</w:t>
      </w:r>
      <w:r>
        <w:rPr>
          <w:rFonts w:hint="eastAsia"/>
          <w:lang w:val="en-US" w:eastAsia="ja-JP"/>
        </w:rPr>
        <w:t>と</w:t>
      </w:r>
      <w:r>
        <w:rPr>
          <w:lang w:val="en-US" w:eastAsia="ja-JP"/>
        </w:rPr>
        <w:t>2004</w:t>
      </w:r>
      <w:r>
        <w:rPr>
          <w:rFonts w:hint="eastAsia"/>
          <w:lang w:val="en-US" w:eastAsia="ja-JP"/>
        </w:rPr>
        <w:t>のキャッシュの違い</w:t>
      </w:r>
      <w:bookmarkEnd w:id="15"/>
    </w:p>
    <w:p w:rsidR="000661DD" w:rsidRDefault="000661DD" w:rsidP="00D66240">
      <w:pPr>
        <w:rPr>
          <w:lang w:val="en-US" w:eastAsia="ja-JP"/>
        </w:rPr>
      </w:pPr>
      <w:r>
        <w:rPr>
          <w:lang w:val="en-US" w:eastAsia="ja-JP"/>
        </w:rPr>
        <w:t>4D 2004</w:t>
      </w:r>
      <w:r>
        <w:rPr>
          <w:rFonts w:hint="eastAsia"/>
          <w:lang w:val="en-US" w:eastAsia="ja-JP"/>
        </w:rPr>
        <w:t>のキャッシュは</w:t>
      </w:r>
      <w:r w:rsidR="00561355">
        <w:rPr>
          <w:rFonts w:hint="eastAsia"/>
          <w:lang w:val="en-US" w:eastAsia="ja-JP"/>
        </w:rPr>
        <w:t xml:space="preserve">, </w:t>
      </w:r>
      <w:r>
        <w:rPr>
          <w:lang w:val="en-US" w:eastAsia="ja-JP"/>
        </w:rPr>
        <w:t xml:space="preserve">Mac OS </w:t>
      </w:r>
      <w:r>
        <w:rPr>
          <w:rFonts w:hint="eastAsia"/>
          <w:lang w:val="en-US" w:eastAsia="ja-JP"/>
        </w:rPr>
        <w:t>のハンドル</w:t>
      </w:r>
      <w:r w:rsidR="00561355">
        <w:rPr>
          <w:rFonts w:hint="eastAsia"/>
          <w:lang w:val="en-US" w:eastAsia="ja-JP"/>
        </w:rPr>
        <w:t xml:space="preserve">, </w:t>
      </w:r>
      <w:r>
        <w:rPr>
          <w:rFonts w:hint="eastAsia"/>
          <w:lang w:val="en-US" w:eastAsia="ja-JP"/>
        </w:rPr>
        <w:t>つまりポインタに対するポインタと連結リストを使用していました。これは</w:t>
      </w:r>
      <w:r w:rsidR="00561355">
        <w:rPr>
          <w:rFonts w:hint="eastAsia"/>
          <w:lang w:val="en-US" w:eastAsia="ja-JP"/>
        </w:rPr>
        <w:t xml:space="preserve">, </w:t>
      </w:r>
      <w:r>
        <w:rPr>
          <w:rFonts w:hint="eastAsia"/>
          <w:lang w:val="en-US" w:eastAsia="ja-JP"/>
        </w:rPr>
        <w:t>メモリ内でオブジェクトが動</w:t>
      </w:r>
      <w:r w:rsidR="004575B1">
        <w:rPr>
          <w:rFonts w:hint="eastAsia"/>
          <w:lang w:val="en-US" w:eastAsia="ja-JP"/>
        </w:rPr>
        <w:t>き得た</w:t>
      </w:r>
      <w:r>
        <w:rPr>
          <w:rFonts w:hint="eastAsia"/>
          <w:lang w:val="en-US" w:eastAsia="ja-JP"/>
        </w:rPr>
        <w:t>ことを意味し</w:t>
      </w:r>
      <w:r w:rsidR="00561355">
        <w:rPr>
          <w:rFonts w:hint="eastAsia"/>
          <w:lang w:val="en-US" w:eastAsia="ja-JP"/>
        </w:rPr>
        <w:t xml:space="preserve">, </w:t>
      </w:r>
      <w:r>
        <w:rPr>
          <w:lang w:val="en-US" w:eastAsia="ja-JP"/>
        </w:rPr>
        <w:t>4D</w:t>
      </w:r>
      <w:r>
        <w:rPr>
          <w:rFonts w:hint="eastAsia"/>
          <w:lang w:val="en-US" w:eastAsia="ja-JP"/>
        </w:rPr>
        <w:t>は目的のオブジェクトに到達するまでリンクを順番にたどってゆく必要がありました。</w:t>
      </w:r>
      <w:r>
        <w:rPr>
          <w:lang w:val="en-US" w:eastAsia="ja-JP"/>
        </w:rPr>
        <w:t>4D v11</w:t>
      </w:r>
      <w:r>
        <w:rPr>
          <w:rFonts w:hint="eastAsia"/>
          <w:lang w:val="en-US" w:eastAsia="ja-JP"/>
        </w:rPr>
        <w:t>の新しいキャッシュメモリマネージャーは</w:t>
      </w:r>
      <w:r w:rsidR="00561355">
        <w:rPr>
          <w:rFonts w:hint="eastAsia"/>
          <w:lang w:val="en-US" w:eastAsia="ja-JP"/>
        </w:rPr>
        <w:t xml:space="preserve">, </w:t>
      </w:r>
      <w:r>
        <w:rPr>
          <w:rFonts w:hint="eastAsia"/>
          <w:lang w:val="en-US" w:eastAsia="ja-JP"/>
        </w:rPr>
        <w:t>ハンドルではなく</w:t>
      </w:r>
      <w:r w:rsidR="00561355">
        <w:rPr>
          <w:rFonts w:hint="eastAsia"/>
          <w:lang w:val="en-US" w:eastAsia="ja-JP"/>
        </w:rPr>
        <w:t xml:space="preserve">, </w:t>
      </w:r>
      <w:r>
        <w:rPr>
          <w:rFonts w:hint="eastAsia"/>
          <w:lang w:val="en-US" w:eastAsia="ja-JP"/>
        </w:rPr>
        <w:t>ポインタ</w:t>
      </w:r>
      <w:r w:rsidR="00561355">
        <w:rPr>
          <w:rFonts w:hint="eastAsia"/>
          <w:lang w:val="en-US" w:eastAsia="ja-JP"/>
        </w:rPr>
        <w:t xml:space="preserve">, </w:t>
      </w:r>
      <w:r>
        <w:rPr>
          <w:rFonts w:hint="eastAsia"/>
          <w:lang w:val="en-US" w:eastAsia="ja-JP"/>
        </w:rPr>
        <w:t>および一種のアドレステーブルを使用しています。オブジェクトがメモリ内で移動することはなく</w:t>
      </w:r>
      <w:r w:rsidR="00561355">
        <w:rPr>
          <w:rFonts w:hint="eastAsia"/>
          <w:lang w:val="en-US" w:eastAsia="ja-JP"/>
        </w:rPr>
        <w:t xml:space="preserve">, </w:t>
      </w:r>
      <w:r>
        <w:rPr>
          <w:rFonts w:hint="eastAsia"/>
          <w:lang w:val="en-US" w:eastAsia="ja-JP"/>
        </w:rPr>
        <w:t>最大でも３回のジャンプで必ず目的のオブジェクトに到達することができます。</w:t>
      </w:r>
    </w:p>
    <w:p w:rsidR="000661DD" w:rsidRDefault="000661DD" w:rsidP="00D66240">
      <w:pPr>
        <w:rPr>
          <w:lang w:val="en-US" w:eastAsia="ja-JP"/>
        </w:rPr>
      </w:pPr>
    </w:p>
    <w:p w:rsidR="00D9222D" w:rsidRDefault="000661DD" w:rsidP="00D66240">
      <w:pPr>
        <w:rPr>
          <w:lang w:val="en-US" w:eastAsia="ja-JP"/>
        </w:rPr>
      </w:pPr>
      <w:r>
        <w:rPr>
          <w:lang w:val="en-US" w:eastAsia="ja-JP"/>
        </w:rPr>
        <w:t>4D 2004</w:t>
      </w:r>
      <w:r w:rsidR="004575B1">
        <w:rPr>
          <w:rFonts w:hint="eastAsia"/>
          <w:lang w:val="en-US" w:eastAsia="ja-JP"/>
        </w:rPr>
        <w:t>では</w:t>
      </w:r>
      <w:r w:rsidR="00561355">
        <w:rPr>
          <w:rFonts w:hint="eastAsia"/>
          <w:lang w:val="en-US" w:eastAsia="ja-JP"/>
        </w:rPr>
        <w:t xml:space="preserve">, </w:t>
      </w:r>
      <w:r w:rsidR="004575B1">
        <w:rPr>
          <w:rFonts w:hint="eastAsia"/>
          <w:lang w:val="en-US" w:eastAsia="ja-JP"/>
        </w:rPr>
        <w:t>一度のパージでキャッシュの三分の一が解放され</w:t>
      </w:r>
      <w:r>
        <w:rPr>
          <w:rFonts w:hint="eastAsia"/>
          <w:lang w:val="en-US" w:eastAsia="ja-JP"/>
        </w:rPr>
        <w:t>てい</w:t>
      </w:r>
      <w:r w:rsidR="00D9222D">
        <w:rPr>
          <w:rFonts w:hint="eastAsia"/>
          <w:lang w:val="en-US" w:eastAsia="ja-JP"/>
        </w:rPr>
        <w:t>たので</w:t>
      </w:r>
      <w:r w:rsidR="00561355">
        <w:rPr>
          <w:rFonts w:hint="eastAsia"/>
          <w:lang w:val="en-US" w:eastAsia="ja-JP"/>
        </w:rPr>
        <w:t xml:space="preserve">, </w:t>
      </w:r>
      <w:r>
        <w:rPr>
          <w:rFonts w:hint="eastAsia"/>
          <w:lang w:val="en-US" w:eastAsia="ja-JP"/>
        </w:rPr>
        <w:t>キャッシュ</w:t>
      </w:r>
      <w:r w:rsidR="00D9222D">
        <w:rPr>
          <w:rFonts w:hint="eastAsia"/>
          <w:lang w:val="en-US" w:eastAsia="ja-JP"/>
        </w:rPr>
        <w:t>のサイズ</w:t>
      </w:r>
      <w:r>
        <w:rPr>
          <w:rFonts w:hint="eastAsia"/>
          <w:lang w:val="en-US" w:eastAsia="ja-JP"/>
        </w:rPr>
        <w:t>が大きければ</w:t>
      </w:r>
      <w:r w:rsidR="00561355">
        <w:rPr>
          <w:rFonts w:hint="eastAsia"/>
          <w:lang w:val="en-US" w:eastAsia="ja-JP"/>
        </w:rPr>
        <w:t xml:space="preserve">, </w:t>
      </w:r>
      <w:r>
        <w:rPr>
          <w:rFonts w:hint="eastAsia"/>
          <w:lang w:val="en-US" w:eastAsia="ja-JP"/>
        </w:rPr>
        <w:t>それだけ</w:t>
      </w:r>
      <w:r w:rsidR="00D9222D">
        <w:rPr>
          <w:rFonts w:hint="eastAsia"/>
          <w:lang w:val="en-US" w:eastAsia="ja-JP"/>
        </w:rPr>
        <w:t>大々的なパージが行なわれていました。</w:t>
      </w:r>
      <w:r w:rsidR="00D9222D">
        <w:rPr>
          <w:lang w:val="en-US" w:eastAsia="ja-JP"/>
        </w:rPr>
        <w:t>4D v11</w:t>
      </w:r>
      <w:r w:rsidR="00D9222D">
        <w:rPr>
          <w:rFonts w:hint="eastAsia"/>
          <w:lang w:val="en-US" w:eastAsia="ja-JP"/>
        </w:rPr>
        <w:t>は</w:t>
      </w:r>
      <w:r w:rsidR="00561355">
        <w:rPr>
          <w:rFonts w:hint="eastAsia"/>
          <w:lang w:val="en-US" w:eastAsia="ja-JP"/>
        </w:rPr>
        <w:t xml:space="preserve">, </w:t>
      </w:r>
      <w:r w:rsidR="00D9222D">
        <w:rPr>
          <w:rFonts w:hint="eastAsia"/>
          <w:lang w:val="en-US" w:eastAsia="ja-JP"/>
        </w:rPr>
        <w:t>前述したように</w:t>
      </w:r>
      <w:r w:rsidR="00D9222D">
        <w:rPr>
          <w:lang w:val="en-US" w:eastAsia="ja-JP"/>
        </w:rPr>
        <w:t>10%</w:t>
      </w:r>
      <w:r w:rsidR="00D9222D">
        <w:rPr>
          <w:rFonts w:hint="eastAsia"/>
          <w:lang w:val="en-US" w:eastAsia="ja-JP"/>
        </w:rPr>
        <w:t>なので</w:t>
      </w:r>
      <w:r w:rsidR="00561355">
        <w:rPr>
          <w:rFonts w:hint="eastAsia"/>
          <w:lang w:val="en-US" w:eastAsia="ja-JP"/>
        </w:rPr>
        <w:t xml:space="preserve">, </w:t>
      </w:r>
      <w:r w:rsidR="00D9222D">
        <w:rPr>
          <w:rFonts w:hint="eastAsia"/>
          <w:lang w:val="en-US" w:eastAsia="ja-JP"/>
        </w:rPr>
        <w:t>もっと柔軟です。そのことも理由のひとつですが</w:t>
      </w:r>
      <w:r w:rsidR="00561355">
        <w:rPr>
          <w:rFonts w:hint="eastAsia"/>
          <w:lang w:val="en-US" w:eastAsia="ja-JP"/>
        </w:rPr>
        <w:t xml:space="preserve">, </w:t>
      </w:r>
      <w:r w:rsidR="00D9222D">
        <w:rPr>
          <w:rFonts w:hint="eastAsia"/>
          <w:lang w:val="en-US" w:eastAsia="ja-JP"/>
        </w:rPr>
        <w:t>これまでのバージョンでは</w:t>
      </w:r>
      <w:r w:rsidR="00561355">
        <w:rPr>
          <w:rFonts w:hint="eastAsia"/>
          <w:lang w:val="en-US" w:eastAsia="ja-JP"/>
        </w:rPr>
        <w:t xml:space="preserve">, </w:t>
      </w:r>
      <w:r w:rsidR="00D9222D">
        <w:rPr>
          <w:rFonts w:hint="eastAsia"/>
          <w:lang w:val="en-US" w:eastAsia="ja-JP"/>
        </w:rPr>
        <w:t>キャッシュサイズをむやみにおおきく設定しないよ</w:t>
      </w:r>
      <w:r w:rsidR="004575B1">
        <w:rPr>
          <w:rFonts w:hint="eastAsia"/>
          <w:lang w:val="en-US" w:eastAsia="ja-JP"/>
        </w:rPr>
        <w:t>うに推奨されていました。キャッシュがおおきければ</w:t>
      </w:r>
      <w:r w:rsidR="00561355">
        <w:rPr>
          <w:rFonts w:hint="eastAsia"/>
          <w:lang w:val="en-US" w:eastAsia="ja-JP"/>
        </w:rPr>
        <w:t xml:space="preserve">, </w:t>
      </w:r>
      <w:r w:rsidR="004575B1">
        <w:rPr>
          <w:rFonts w:hint="eastAsia"/>
          <w:lang w:val="en-US" w:eastAsia="ja-JP"/>
        </w:rPr>
        <w:t>それだけ目的の</w:t>
      </w:r>
      <w:r w:rsidR="00D9222D">
        <w:rPr>
          <w:rFonts w:hint="eastAsia"/>
          <w:lang w:val="en-US" w:eastAsia="ja-JP"/>
        </w:rPr>
        <w:t>オブジェクトに到達するまでの連結リストが長くなり</w:t>
      </w:r>
      <w:r w:rsidR="00561355">
        <w:rPr>
          <w:rFonts w:hint="eastAsia"/>
          <w:lang w:val="en-US" w:eastAsia="ja-JP"/>
        </w:rPr>
        <w:t xml:space="preserve">, </w:t>
      </w:r>
      <w:r w:rsidR="00D9222D">
        <w:rPr>
          <w:rFonts w:hint="eastAsia"/>
          <w:lang w:val="en-US" w:eastAsia="ja-JP"/>
        </w:rPr>
        <w:t>かえってパフォーマンスが低下し</w:t>
      </w:r>
      <w:r w:rsidR="004575B1">
        <w:rPr>
          <w:rFonts w:hint="eastAsia"/>
          <w:lang w:val="en-US" w:eastAsia="ja-JP"/>
        </w:rPr>
        <w:t>てしまった</w:t>
      </w:r>
      <w:r w:rsidR="00D9222D">
        <w:rPr>
          <w:rFonts w:hint="eastAsia"/>
          <w:lang w:val="en-US" w:eastAsia="ja-JP"/>
        </w:rPr>
        <w:t>からです。新しい</w:t>
      </w:r>
      <w:r w:rsidR="00D9222D">
        <w:rPr>
          <w:lang w:val="en-US" w:eastAsia="ja-JP"/>
        </w:rPr>
        <w:t>v11</w:t>
      </w:r>
      <w:r w:rsidR="00D9222D">
        <w:rPr>
          <w:rFonts w:hint="eastAsia"/>
          <w:lang w:val="en-US" w:eastAsia="ja-JP"/>
        </w:rPr>
        <w:t>のキャッシュマネージャーでは</w:t>
      </w:r>
      <w:r w:rsidR="00561355">
        <w:rPr>
          <w:rFonts w:hint="eastAsia"/>
          <w:lang w:val="en-US" w:eastAsia="ja-JP"/>
        </w:rPr>
        <w:t xml:space="preserve">, </w:t>
      </w:r>
      <w:r w:rsidR="004575B1">
        <w:rPr>
          <w:rFonts w:hint="eastAsia"/>
          <w:lang w:val="en-US" w:eastAsia="ja-JP"/>
        </w:rPr>
        <w:t>そのような問題はありません</w:t>
      </w:r>
      <w:r w:rsidR="00D9222D">
        <w:rPr>
          <w:rFonts w:hint="eastAsia"/>
          <w:lang w:val="en-US" w:eastAsia="ja-JP"/>
        </w:rPr>
        <w:t>。</w:t>
      </w:r>
    </w:p>
    <w:p w:rsidR="00D9222D" w:rsidRDefault="00D9222D" w:rsidP="00D66240">
      <w:pPr>
        <w:rPr>
          <w:lang w:val="en-US" w:eastAsia="ja-JP"/>
        </w:rPr>
      </w:pPr>
    </w:p>
    <w:p w:rsidR="00D9222D" w:rsidRDefault="00D9222D">
      <w:pPr>
        <w:rPr>
          <w:lang w:val="en-US" w:eastAsia="ja-JP"/>
        </w:rPr>
      </w:pPr>
      <w:r>
        <w:rPr>
          <w:lang w:val="en-US" w:eastAsia="ja-JP"/>
        </w:rPr>
        <w:br w:type="page"/>
      </w:r>
    </w:p>
    <w:p w:rsidR="00D9222D" w:rsidRDefault="00D9222D" w:rsidP="00D9222D">
      <w:pPr>
        <w:pStyle w:val="1"/>
        <w:rPr>
          <w:lang w:eastAsia="ja-JP"/>
        </w:rPr>
      </w:pPr>
      <w:bookmarkStart w:id="16" w:name="_Toc128637469"/>
      <w:r>
        <w:rPr>
          <w:rFonts w:hint="eastAsia"/>
          <w:lang w:eastAsia="ja-JP"/>
        </w:rPr>
        <w:t>第四部・トリガ</w:t>
      </w:r>
      <w:r w:rsidR="002B094B">
        <w:rPr>
          <w:rFonts w:hint="eastAsia"/>
          <w:lang w:eastAsia="ja-JP"/>
        </w:rPr>
        <w:t>を正しく理解する</w:t>
      </w:r>
      <w:bookmarkEnd w:id="16"/>
    </w:p>
    <w:p w:rsidR="00D9222D" w:rsidRDefault="002B5F09" w:rsidP="00D9222D">
      <w:pPr>
        <w:pStyle w:val="2"/>
        <w:rPr>
          <w:lang w:val="en-US" w:eastAsia="ja-JP"/>
        </w:rPr>
      </w:pPr>
      <w:bookmarkStart w:id="17" w:name="_Toc128637470"/>
      <w:r>
        <w:rPr>
          <w:rFonts w:hint="eastAsia"/>
          <w:lang w:val="en-US" w:eastAsia="ja-JP"/>
        </w:rPr>
        <w:t>違いを知ることは重要</w:t>
      </w:r>
      <w:bookmarkEnd w:id="17"/>
    </w:p>
    <w:p w:rsidR="002B5F09" w:rsidRDefault="004955BB" w:rsidP="00D66240">
      <w:pPr>
        <w:rPr>
          <w:lang w:val="en-US" w:eastAsia="ja-JP"/>
        </w:rPr>
      </w:pPr>
      <w:r>
        <w:rPr>
          <w:lang w:val="en-US" w:eastAsia="ja-JP"/>
        </w:rPr>
        <w:t>4D Server</w:t>
      </w:r>
      <w:r>
        <w:rPr>
          <w:rFonts w:hint="eastAsia"/>
          <w:lang w:val="en-US" w:eastAsia="ja-JP"/>
        </w:rPr>
        <w:t>の</w:t>
      </w:r>
      <w:r w:rsidR="00D9222D">
        <w:rPr>
          <w:rFonts w:hint="eastAsia"/>
          <w:lang w:val="en-US" w:eastAsia="ja-JP"/>
        </w:rPr>
        <w:t>トリガは</w:t>
      </w:r>
      <w:r w:rsidR="00561355">
        <w:rPr>
          <w:rFonts w:hint="eastAsia"/>
          <w:lang w:val="en-US" w:eastAsia="ja-JP"/>
        </w:rPr>
        <w:t xml:space="preserve">, </w:t>
      </w:r>
      <w:r w:rsidR="00D9222D">
        <w:rPr>
          <w:rFonts w:hint="eastAsia"/>
          <w:lang w:val="en-US" w:eastAsia="ja-JP"/>
        </w:rPr>
        <w:t>サーバーサイドのツインプロセス</w:t>
      </w:r>
      <w:r w:rsidR="00561355">
        <w:rPr>
          <w:rFonts w:hint="eastAsia"/>
          <w:lang w:val="en-US" w:eastAsia="ja-JP"/>
        </w:rPr>
        <w:t xml:space="preserve">, </w:t>
      </w:r>
      <w:r w:rsidR="00D9222D">
        <w:rPr>
          <w:rFonts w:hint="eastAsia"/>
          <w:lang w:val="en-US" w:eastAsia="ja-JP"/>
        </w:rPr>
        <w:t>それもコオペラティブスレッドのほうで実行されるコードです。このプロセスは</w:t>
      </w:r>
      <w:r w:rsidR="00561355">
        <w:rPr>
          <w:rFonts w:hint="eastAsia"/>
          <w:lang w:val="en-US" w:eastAsia="ja-JP"/>
        </w:rPr>
        <w:t xml:space="preserve">, </w:t>
      </w:r>
      <w:r w:rsidR="00D9222D">
        <w:rPr>
          <w:rFonts w:hint="eastAsia"/>
          <w:lang w:val="en-US" w:eastAsia="ja-JP"/>
        </w:rPr>
        <w:t>「サーバーで実行」メソッドプロパティが有効にされたメソッドと同じコンテキストで実行されるのが特徴ですが</w:t>
      </w:r>
      <w:r w:rsidR="00561355">
        <w:rPr>
          <w:rFonts w:hint="eastAsia"/>
          <w:lang w:val="en-US" w:eastAsia="ja-JP"/>
        </w:rPr>
        <w:t xml:space="preserve">, </w:t>
      </w:r>
      <w:r w:rsidR="00D9222D">
        <w:rPr>
          <w:rFonts w:hint="eastAsia"/>
          <w:lang w:val="en-US" w:eastAsia="ja-JP"/>
        </w:rPr>
        <w:t>ひとつだけ違いがあります。トリガのスコープは</w:t>
      </w:r>
      <w:r w:rsidR="00561355">
        <w:rPr>
          <w:rFonts w:hint="eastAsia"/>
          <w:lang w:val="en-US" w:eastAsia="ja-JP"/>
        </w:rPr>
        <w:t xml:space="preserve">, </w:t>
      </w:r>
      <w:r w:rsidR="00D9222D">
        <w:rPr>
          <w:rFonts w:hint="eastAsia"/>
          <w:lang w:val="en-US" w:eastAsia="ja-JP"/>
        </w:rPr>
        <w:t>そのトリガが所属するテーブルのカレントレコ—ドだけであるという重要な違いです。</w:t>
      </w:r>
    </w:p>
    <w:p w:rsidR="002B5F09" w:rsidRDefault="002B5F09" w:rsidP="00D66240">
      <w:pPr>
        <w:rPr>
          <w:lang w:val="en-US" w:eastAsia="ja-JP"/>
        </w:rPr>
      </w:pPr>
    </w:p>
    <w:p w:rsidR="002B5F09" w:rsidRDefault="002B5F09" w:rsidP="00D66240">
      <w:pPr>
        <w:rPr>
          <w:lang w:val="en-US" w:eastAsia="ja-JP"/>
        </w:rPr>
      </w:pPr>
      <w:r>
        <w:rPr>
          <w:lang w:val="en-US" w:eastAsia="ja-JP"/>
        </w:rPr>
        <w:t>4D Desktop</w:t>
      </w:r>
      <w:r>
        <w:rPr>
          <w:rFonts w:hint="eastAsia"/>
          <w:lang w:val="en-US" w:eastAsia="ja-JP"/>
        </w:rPr>
        <w:t>つまりローカルデータベースでは</w:t>
      </w:r>
      <w:r w:rsidR="00561355">
        <w:rPr>
          <w:rFonts w:hint="eastAsia"/>
          <w:lang w:val="en-US" w:eastAsia="ja-JP"/>
        </w:rPr>
        <w:t xml:space="preserve">, </w:t>
      </w:r>
      <w:r>
        <w:rPr>
          <w:rFonts w:hint="eastAsia"/>
          <w:lang w:val="en-US" w:eastAsia="ja-JP"/>
        </w:rPr>
        <w:t>トリガのスコープがカレントセレクション</w:t>
      </w:r>
      <w:r w:rsidR="00561355">
        <w:rPr>
          <w:rFonts w:hint="eastAsia"/>
          <w:lang w:val="en-US" w:eastAsia="ja-JP"/>
        </w:rPr>
        <w:t xml:space="preserve">, </w:t>
      </w:r>
      <w:r>
        <w:rPr>
          <w:rFonts w:hint="eastAsia"/>
          <w:lang w:val="en-US" w:eastAsia="ja-JP"/>
        </w:rPr>
        <w:t>カレントレコード</w:t>
      </w:r>
      <w:r w:rsidR="00561355">
        <w:rPr>
          <w:rFonts w:hint="eastAsia"/>
          <w:lang w:val="en-US" w:eastAsia="ja-JP"/>
        </w:rPr>
        <w:t xml:space="preserve">, </w:t>
      </w:r>
      <w:r>
        <w:rPr>
          <w:rFonts w:hint="eastAsia"/>
          <w:lang w:val="en-US" w:eastAsia="ja-JP"/>
        </w:rPr>
        <w:t>テーブルの</w:t>
      </w:r>
      <w:r>
        <w:rPr>
          <w:lang w:val="en-US" w:eastAsia="ja-JP"/>
        </w:rPr>
        <w:t>READ WRITE</w:t>
      </w:r>
      <w:r>
        <w:rPr>
          <w:rFonts w:hint="eastAsia"/>
          <w:lang w:val="en-US" w:eastAsia="ja-JP"/>
        </w:rPr>
        <w:t>状態</w:t>
      </w:r>
      <w:r w:rsidR="00561355">
        <w:rPr>
          <w:rFonts w:hint="eastAsia"/>
          <w:lang w:val="en-US" w:eastAsia="ja-JP"/>
        </w:rPr>
        <w:t xml:space="preserve">, </w:t>
      </w:r>
      <w:r>
        <w:rPr>
          <w:rFonts w:hint="eastAsia"/>
          <w:lang w:val="en-US" w:eastAsia="ja-JP"/>
        </w:rPr>
        <w:t>レコードのロック</w:t>
      </w:r>
      <w:r w:rsidR="00561355">
        <w:rPr>
          <w:rFonts w:hint="eastAsia"/>
          <w:lang w:val="en-US" w:eastAsia="ja-JP"/>
        </w:rPr>
        <w:t xml:space="preserve">, </w:t>
      </w:r>
      <w:r>
        <w:rPr>
          <w:rFonts w:hint="eastAsia"/>
          <w:lang w:val="en-US" w:eastAsia="ja-JP"/>
        </w:rPr>
        <w:t>トランザクションの状態</w:t>
      </w:r>
      <w:r w:rsidR="00561355">
        <w:rPr>
          <w:rFonts w:hint="eastAsia"/>
          <w:lang w:val="en-US" w:eastAsia="ja-JP"/>
        </w:rPr>
        <w:t xml:space="preserve">, </w:t>
      </w:r>
      <w:r>
        <w:rPr>
          <w:rFonts w:hint="eastAsia"/>
          <w:lang w:val="en-US" w:eastAsia="ja-JP"/>
        </w:rPr>
        <w:t>プロセスセットなど</w:t>
      </w:r>
      <w:r w:rsidR="00561355">
        <w:rPr>
          <w:rFonts w:hint="eastAsia"/>
          <w:lang w:val="en-US" w:eastAsia="ja-JP"/>
        </w:rPr>
        <w:t xml:space="preserve">, </w:t>
      </w:r>
      <w:r>
        <w:rPr>
          <w:rFonts w:hint="eastAsia"/>
          <w:lang w:val="en-US" w:eastAsia="ja-JP"/>
        </w:rPr>
        <w:t>プロセスコンテキスト全般をそのトリガを起動したプロセスから継承し</w:t>
      </w:r>
      <w:r w:rsidR="004955BB">
        <w:rPr>
          <w:rFonts w:hint="eastAsia"/>
          <w:lang w:val="en-US" w:eastAsia="ja-JP"/>
        </w:rPr>
        <w:t>ます</w:t>
      </w:r>
      <w:r>
        <w:rPr>
          <w:rFonts w:hint="eastAsia"/>
          <w:lang w:val="en-US" w:eastAsia="ja-JP"/>
        </w:rPr>
        <w:t>。</w:t>
      </w:r>
      <w:r>
        <w:rPr>
          <w:lang w:val="en-US" w:eastAsia="ja-JP"/>
        </w:rPr>
        <w:t>4D 2004</w:t>
      </w:r>
      <w:r w:rsidR="004955BB">
        <w:rPr>
          <w:rFonts w:hint="eastAsia"/>
          <w:lang w:val="en-US" w:eastAsia="ja-JP"/>
        </w:rPr>
        <w:t>も同様でした</w:t>
      </w:r>
      <w:r>
        <w:rPr>
          <w:rFonts w:hint="eastAsia"/>
          <w:lang w:val="en-US" w:eastAsia="ja-JP"/>
        </w:rPr>
        <w:t>。</w:t>
      </w:r>
    </w:p>
    <w:p w:rsidR="002B5F09" w:rsidRDefault="002B5F09" w:rsidP="00D66240">
      <w:pPr>
        <w:rPr>
          <w:lang w:val="en-US" w:eastAsia="ja-JP"/>
        </w:rPr>
      </w:pPr>
    </w:p>
    <w:p w:rsidR="002B5F09" w:rsidRDefault="002B5F09" w:rsidP="00D66240">
      <w:pPr>
        <w:rPr>
          <w:lang w:val="en-US" w:eastAsia="ja-JP"/>
        </w:rPr>
      </w:pPr>
      <w:r>
        <w:rPr>
          <w:lang w:val="en-US" w:eastAsia="ja-JP"/>
        </w:rPr>
        <w:t>4D Server</w:t>
      </w:r>
      <w:r>
        <w:rPr>
          <w:rFonts w:hint="eastAsia"/>
          <w:lang w:val="en-US" w:eastAsia="ja-JP"/>
        </w:rPr>
        <w:t>の場合</w:t>
      </w:r>
      <w:r w:rsidR="00561355">
        <w:rPr>
          <w:rFonts w:hint="eastAsia"/>
          <w:lang w:val="en-US" w:eastAsia="ja-JP"/>
        </w:rPr>
        <w:t xml:space="preserve">, </w:t>
      </w:r>
      <w:r>
        <w:rPr>
          <w:rFonts w:hint="eastAsia"/>
          <w:lang w:val="en-US" w:eastAsia="ja-JP"/>
        </w:rPr>
        <w:t>トリガプロセスがそのトリガを起動したプロセスからカレントセレクションや他のテーブルのカレントレコードを継承することはありません。実際のところ</w:t>
      </w:r>
      <w:r w:rsidR="00561355">
        <w:rPr>
          <w:rFonts w:hint="eastAsia"/>
          <w:lang w:val="en-US" w:eastAsia="ja-JP"/>
        </w:rPr>
        <w:t xml:space="preserve">, </w:t>
      </w:r>
      <w:r>
        <w:rPr>
          <w:rFonts w:hint="eastAsia"/>
          <w:lang w:val="en-US" w:eastAsia="ja-JP"/>
        </w:rPr>
        <w:t>カレントセレクションや他のテーブルのカレントレコードに関していえば</w:t>
      </w:r>
      <w:r w:rsidR="00561355">
        <w:rPr>
          <w:rFonts w:hint="eastAsia"/>
          <w:lang w:val="en-US" w:eastAsia="ja-JP"/>
        </w:rPr>
        <w:t xml:space="preserve">, </w:t>
      </w:r>
      <w:r>
        <w:rPr>
          <w:rFonts w:hint="eastAsia"/>
          <w:lang w:val="en-US" w:eastAsia="ja-JP"/>
        </w:rPr>
        <w:t>トリガプロセス（つまり「サーバーで実行」メソッドのプロセス）は</w:t>
      </w:r>
      <w:r w:rsidR="00561355">
        <w:rPr>
          <w:rFonts w:hint="eastAsia"/>
          <w:lang w:val="en-US" w:eastAsia="ja-JP"/>
        </w:rPr>
        <w:t xml:space="preserve">, </w:t>
      </w:r>
      <w:r>
        <w:rPr>
          <w:rFonts w:hint="eastAsia"/>
          <w:lang w:val="en-US" w:eastAsia="ja-JP"/>
        </w:rPr>
        <w:t>独自のコンテキストを持っています。</w:t>
      </w:r>
    </w:p>
    <w:p w:rsidR="002B5F09" w:rsidRDefault="002B5F09" w:rsidP="00D66240">
      <w:pPr>
        <w:rPr>
          <w:lang w:val="en-US" w:eastAsia="ja-JP"/>
        </w:rPr>
      </w:pPr>
    </w:p>
    <w:p w:rsidR="002B5F09" w:rsidRDefault="002B5F09" w:rsidP="00D66240">
      <w:pPr>
        <w:rPr>
          <w:lang w:val="en-US" w:eastAsia="ja-JP"/>
        </w:rPr>
      </w:pPr>
      <w:r>
        <w:rPr>
          <w:rFonts w:hint="eastAsia"/>
          <w:lang w:val="en-US" w:eastAsia="ja-JP"/>
        </w:rPr>
        <w:t>もうひとつ</w:t>
      </w:r>
      <w:r w:rsidR="00561355">
        <w:rPr>
          <w:rFonts w:hint="eastAsia"/>
          <w:lang w:val="en-US" w:eastAsia="ja-JP"/>
        </w:rPr>
        <w:t xml:space="preserve">, </w:t>
      </w:r>
      <w:r>
        <w:rPr>
          <w:lang w:val="en-US" w:eastAsia="ja-JP"/>
        </w:rPr>
        <w:t>4D 2004</w:t>
      </w:r>
      <w:r>
        <w:rPr>
          <w:rFonts w:hint="eastAsia"/>
          <w:lang w:val="en-US" w:eastAsia="ja-JP"/>
        </w:rPr>
        <w:t>と違うのは</w:t>
      </w:r>
      <w:r w:rsidR="00561355">
        <w:rPr>
          <w:rFonts w:hint="eastAsia"/>
          <w:lang w:val="en-US" w:eastAsia="ja-JP"/>
        </w:rPr>
        <w:t xml:space="preserve">, </w:t>
      </w:r>
      <w:r w:rsidR="004955BB">
        <w:rPr>
          <w:lang w:val="en-US" w:eastAsia="ja-JP"/>
        </w:rPr>
        <w:t>4D v11 SQL</w:t>
      </w:r>
      <w:r w:rsidR="004955BB">
        <w:rPr>
          <w:rFonts w:hint="eastAsia"/>
          <w:lang w:val="en-US" w:eastAsia="ja-JP"/>
        </w:rPr>
        <w:t>以降</w:t>
      </w:r>
      <w:r w:rsidR="00561355">
        <w:rPr>
          <w:rFonts w:hint="eastAsia"/>
          <w:lang w:val="en-US" w:eastAsia="ja-JP"/>
        </w:rPr>
        <w:t xml:space="preserve">, </w:t>
      </w:r>
      <w:r>
        <w:rPr>
          <w:rFonts w:hint="eastAsia"/>
          <w:lang w:val="en-US" w:eastAsia="ja-JP"/>
        </w:rPr>
        <w:t>複</w:t>
      </w:r>
      <w:r w:rsidR="004955BB">
        <w:rPr>
          <w:rFonts w:hint="eastAsia"/>
          <w:lang w:val="en-US" w:eastAsia="ja-JP"/>
        </w:rPr>
        <w:t>数のトリガ（当然</w:t>
      </w:r>
      <w:r w:rsidR="00561355">
        <w:rPr>
          <w:rFonts w:hint="eastAsia"/>
          <w:lang w:val="en-US" w:eastAsia="ja-JP"/>
        </w:rPr>
        <w:t xml:space="preserve">, </w:t>
      </w:r>
      <w:r w:rsidR="004955BB">
        <w:rPr>
          <w:rFonts w:hint="eastAsia"/>
          <w:lang w:val="en-US" w:eastAsia="ja-JP"/>
        </w:rPr>
        <w:t>それぞれの別々のテーブルのもの）が同時に起動す</w:t>
      </w:r>
      <w:r>
        <w:rPr>
          <w:rFonts w:hint="eastAsia"/>
          <w:lang w:val="en-US" w:eastAsia="ja-JP"/>
        </w:rPr>
        <w:t>る</w:t>
      </w:r>
      <w:r w:rsidR="004955BB">
        <w:rPr>
          <w:rFonts w:hint="eastAsia"/>
          <w:lang w:val="en-US" w:eastAsia="ja-JP"/>
        </w:rPr>
        <w:t>ようになった</w:t>
      </w:r>
      <w:r>
        <w:rPr>
          <w:rFonts w:hint="eastAsia"/>
          <w:lang w:val="en-US" w:eastAsia="ja-JP"/>
        </w:rPr>
        <w:t>ということです。</w:t>
      </w:r>
    </w:p>
    <w:p w:rsidR="002B5F09" w:rsidRDefault="002B5F09" w:rsidP="00D66240">
      <w:pPr>
        <w:rPr>
          <w:lang w:val="en-US" w:eastAsia="ja-JP"/>
        </w:rPr>
      </w:pPr>
    </w:p>
    <w:p w:rsidR="002B5F09" w:rsidRDefault="002B5F09" w:rsidP="002B5F09">
      <w:pPr>
        <w:pStyle w:val="2"/>
        <w:rPr>
          <w:lang w:val="en-US" w:eastAsia="ja-JP"/>
        </w:rPr>
      </w:pPr>
      <w:bookmarkStart w:id="18" w:name="_Toc128637471"/>
      <w:r>
        <w:rPr>
          <w:rFonts w:hint="eastAsia"/>
          <w:lang w:val="en-US" w:eastAsia="ja-JP"/>
        </w:rPr>
        <w:t>トリガの使用は避けるべきなのか</w:t>
      </w:r>
      <w:bookmarkEnd w:id="18"/>
    </w:p>
    <w:p w:rsidR="005B3A8B" w:rsidRDefault="002B5F09" w:rsidP="00D66240">
      <w:pPr>
        <w:rPr>
          <w:lang w:val="en-US" w:eastAsia="ja-JP"/>
        </w:rPr>
      </w:pPr>
      <w:r>
        <w:rPr>
          <w:rFonts w:hint="eastAsia"/>
          <w:lang w:val="en-US" w:eastAsia="ja-JP"/>
        </w:rPr>
        <w:t>そのような極端な見方をする必要はありませんが</w:t>
      </w:r>
      <w:r w:rsidR="00561355">
        <w:rPr>
          <w:rFonts w:hint="eastAsia"/>
          <w:lang w:val="en-US" w:eastAsia="ja-JP"/>
        </w:rPr>
        <w:t xml:space="preserve">, </w:t>
      </w:r>
      <w:r>
        <w:rPr>
          <w:rFonts w:hint="eastAsia"/>
          <w:lang w:val="en-US" w:eastAsia="ja-JP"/>
        </w:rPr>
        <w:t>トリガの使用に関しては慎重に判断をするべきです。トリガ</w:t>
      </w:r>
      <w:r w:rsidR="004955BB">
        <w:rPr>
          <w:rFonts w:hint="eastAsia"/>
          <w:lang w:val="en-US" w:eastAsia="ja-JP"/>
        </w:rPr>
        <w:t>に</w:t>
      </w:r>
      <w:r>
        <w:rPr>
          <w:rFonts w:hint="eastAsia"/>
          <w:lang w:val="en-US" w:eastAsia="ja-JP"/>
        </w:rPr>
        <w:t>は制約があります。</w:t>
      </w:r>
      <w:r w:rsidR="004955BB">
        <w:rPr>
          <w:rFonts w:hint="eastAsia"/>
          <w:lang w:val="en-US" w:eastAsia="ja-JP"/>
        </w:rPr>
        <w:t>トリガはコオペラティブスレッドで実行される以上</w:t>
      </w:r>
      <w:r w:rsidR="00561355">
        <w:rPr>
          <w:rFonts w:hint="eastAsia"/>
          <w:lang w:val="en-US" w:eastAsia="ja-JP"/>
        </w:rPr>
        <w:t xml:space="preserve">, </w:t>
      </w:r>
      <w:r w:rsidR="004955BB">
        <w:rPr>
          <w:rFonts w:hint="eastAsia"/>
          <w:lang w:val="en-US" w:eastAsia="ja-JP"/>
        </w:rPr>
        <w:t>できるだけ素早くメソッドを完了する</w:t>
      </w:r>
      <w:r>
        <w:rPr>
          <w:rFonts w:hint="eastAsia"/>
          <w:lang w:val="en-US" w:eastAsia="ja-JP"/>
        </w:rPr>
        <w:t>ことがたいせつです。そのためには</w:t>
      </w:r>
      <w:r w:rsidR="00561355">
        <w:rPr>
          <w:rFonts w:hint="eastAsia"/>
          <w:lang w:val="en-US" w:eastAsia="ja-JP"/>
        </w:rPr>
        <w:t xml:space="preserve">, </w:t>
      </w:r>
      <w:r>
        <w:rPr>
          <w:rFonts w:hint="eastAsia"/>
          <w:lang w:val="en-US" w:eastAsia="ja-JP"/>
        </w:rPr>
        <w:t>汎用的なトリガなどではなく</w:t>
      </w:r>
      <w:r w:rsidR="00561355">
        <w:rPr>
          <w:rFonts w:hint="eastAsia"/>
          <w:lang w:val="en-US" w:eastAsia="ja-JP"/>
        </w:rPr>
        <w:t xml:space="preserve">, </w:t>
      </w:r>
      <w:r>
        <w:rPr>
          <w:rFonts w:hint="eastAsia"/>
          <w:lang w:val="en-US" w:eastAsia="ja-JP"/>
        </w:rPr>
        <w:t>極めて特化されたメソッドを</w:t>
      </w:r>
      <w:r w:rsidR="005B3A8B">
        <w:rPr>
          <w:rFonts w:hint="eastAsia"/>
          <w:lang w:val="en-US" w:eastAsia="ja-JP"/>
        </w:rPr>
        <w:t>テーブルごとに</w:t>
      </w:r>
      <w:r>
        <w:rPr>
          <w:rFonts w:hint="eastAsia"/>
          <w:lang w:val="en-US" w:eastAsia="ja-JP"/>
        </w:rPr>
        <w:t>記述したいと思うことでしょう。</w:t>
      </w:r>
      <w:r w:rsidR="005B3A8B">
        <w:rPr>
          <w:rFonts w:hint="eastAsia"/>
          <w:lang w:val="en-US" w:eastAsia="ja-JP"/>
        </w:rPr>
        <w:t>トリガの処理に関して事前にできることがあれば</w:t>
      </w:r>
      <w:r w:rsidR="00561355">
        <w:rPr>
          <w:rFonts w:hint="eastAsia"/>
          <w:lang w:val="en-US" w:eastAsia="ja-JP"/>
        </w:rPr>
        <w:t xml:space="preserve">, </w:t>
      </w:r>
      <w:r w:rsidR="005B3A8B">
        <w:rPr>
          <w:rFonts w:hint="eastAsia"/>
          <w:lang w:val="en-US" w:eastAsia="ja-JP"/>
        </w:rPr>
        <w:t>トリガに突入にしてからではなく</w:t>
      </w:r>
      <w:r w:rsidR="00561355">
        <w:rPr>
          <w:rFonts w:hint="eastAsia"/>
          <w:lang w:val="en-US" w:eastAsia="ja-JP"/>
        </w:rPr>
        <w:t xml:space="preserve">, </w:t>
      </w:r>
      <w:r w:rsidR="005B3A8B">
        <w:rPr>
          <w:rFonts w:hint="eastAsia"/>
          <w:lang w:val="en-US" w:eastAsia="ja-JP"/>
        </w:rPr>
        <w:t>「サーバーで実行」メソッドを活用して</w:t>
      </w:r>
      <w:r w:rsidR="004955BB">
        <w:rPr>
          <w:rFonts w:hint="eastAsia"/>
          <w:lang w:val="en-US" w:eastAsia="ja-JP"/>
        </w:rPr>
        <w:t>あらかじめ</w:t>
      </w:r>
      <w:r w:rsidR="005B3A8B">
        <w:rPr>
          <w:rFonts w:hint="eastAsia"/>
          <w:lang w:val="en-US" w:eastAsia="ja-JP"/>
        </w:rPr>
        <w:t>準備</w:t>
      </w:r>
      <w:r w:rsidR="004955BB">
        <w:rPr>
          <w:rFonts w:hint="eastAsia"/>
          <w:lang w:val="en-US" w:eastAsia="ja-JP"/>
        </w:rPr>
        <w:t>しておく</w:t>
      </w:r>
      <w:r w:rsidR="005B3A8B">
        <w:rPr>
          <w:rFonts w:hint="eastAsia"/>
          <w:lang w:val="en-US" w:eastAsia="ja-JP"/>
        </w:rPr>
        <w:t>ことにより</w:t>
      </w:r>
      <w:r w:rsidR="00561355">
        <w:rPr>
          <w:rFonts w:hint="eastAsia"/>
          <w:lang w:val="en-US" w:eastAsia="ja-JP"/>
        </w:rPr>
        <w:t xml:space="preserve">, </w:t>
      </w:r>
      <w:r w:rsidR="005B3A8B">
        <w:rPr>
          <w:rFonts w:hint="eastAsia"/>
          <w:lang w:val="en-US" w:eastAsia="ja-JP"/>
        </w:rPr>
        <w:t>さらに時間を節約することができます。またコマンドでシーケシャルナ</w:t>
      </w:r>
      <w:r w:rsidR="004955BB">
        <w:rPr>
          <w:rFonts w:hint="eastAsia"/>
          <w:lang w:val="en-US" w:eastAsia="ja-JP"/>
        </w:rPr>
        <w:t>ン</w:t>
      </w:r>
      <w:r w:rsidR="005B3A8B">
        <w:rPr>
          <w:rFonts w:hint="eastAsia"/>
          <w:lang w:val="en-US" w:eastAsia="ja-JP"/>
        </w:rPr>
        <w:t>バーを代入するのではなく</w:t>
      </w:r>
      <w:r w:rsidR="00561355">
        <w:rPr>
          <w:rFonts w:hint="eastAsia"/>
          <w:lang w:val="en-US" w:eastAsia="ja-JP"/>
        </w:rPr>
        <w:t xml:space="preserve">, </w:t>
      </w:r>
      <w:r w:rsidR="005B3A8B">
        <w:rPr>
          <w:rFonts w:hint="eastAsia"/>
          <w:lang w:val="en-US" w:eastAsia="ja-JP"/>
        </w:rPr>
        <w:t>自動インクリメントプロパティを使用</w:t>
      </w:r>
      <w:r w:rsidR="004955BB">
        <w:rPr>
          <w:rFonts w:hint="eastAsia"/>
          <w:lang w:val="en-US" w:eastAsia="ja-JP"/>
        </w:rPr>
        <w:t>してデータベースに番号を振らせる</w:t>
      </w:r>
      <w:r w:rsidR="005B3A8B">
        <w:rPr>
          <w:rFonts w:hint="eastAsia"/>
          <w:lang w:val="en-US" w:eastAsia="ja-JP"/>
        </w:rPr>
        <w:t>ことも有効です。</w:t>
      </w:r>
      <w:r w:rsidR="004955BB">
        <w:rPr>
          <w:rFonts w:hint="eastAsia"/>
          <w:lang w:val="en-US" w:eastAsia="ja-JP"/>
        </w:rPr>
        <w:t>なお</w:t>
      </w:r>
      <w:r w:rsidR="00561355">
        <w:rPr>
          <w:rFonts w:hint="eastAsia"/>
          <w:lang w:val="en-US" w:eastAsia="ja-JP"/>
        </w:rPr>
        <w:t xml:space="preserve">, </w:t>
      </w:r>
      <w:r w:rsidR="005B3A8B">
        <w:rPr>
          <w:lang w:val="en-US" w:eastAsia="ja-JP"/>
        </w:rPr>
        <w:t>v12</w:t>
      </w:r>
      <w:r w:rsidR="005B3A8B">
        <w:rPr>
          <w:rFonts w:hint="eastAsia"/>
          <w:lang w:val="en-US" w:eastAsia="ja-JP"/>
        </w:rPr>
        <w:t>では</w:t>
      </w:r>
      <w:r w:rsidR="004955BB">
        <w:rPr>
          <w:rFonts w:hint="eastAsia"/>
          <w:lang w:val="en-US" w:eastAsia="ja-JP"/>
        </w:rPr>
        <w:t>自動</w:t>
      </w:r>
      <w:r w:rsidR="005B3A8B">
        <w:rPr>
          <w:lang w:val="en-US" w:eastAsia="ja-JP"/>
        </w:rPr>
        <w:t>UUID</w:t>
      </w:r>
      <w:r w:rsidR="005B3A8B">
        <w:rPr>
          <w:rFonts w:hint="eastAsia"/>
          <w:lang w:val="en-US" w:eastAsia="ja-JP"/>
        </w:rPr>
        <w:t>を使用するという選択肢も用意されています。</w:t>
      </w:r>
    </w:p>
    <w:p w:rsidR="005B3A8B" w:rsidRDefault="005B3A8B">
      <w:pPr>
        <w:rPr>
          <w:lang w:val="en-US" w:eastAsia="ja-JP"/>
        </w:rPr>
      </w:pPr>
      <w:r>
        <w:rPr>
          <w:lang w:val="en-US" w:eastAsia="ja-JP"/>
        </w:rPr>
        <w:br w:type="page"/>
      </w:r>
    </w:p>
    <w:p w:rsidR="000D6752" w:rsidRDefault="000D6752" w:rsidP="000D6752">
      <w:pPr>
        <w:pStyle w:val="1"/>
        <w:rPr>
          <w:lang w:eastAsia="ja-JP"/>
        </w:rPr>
      </w:pPr>
      <w:bookmarkStart w:id="19" w:name="_Toc128637472"/>
      <w:r>
        <w:rPr>
          <w:rFonts w:hint="eastAsia"/>
          <w:lang w:eastAsia="ja-JP"/>
        </w:rPr>
        <w:t>第五部・スケジューラーとうまく</w:t>
      </w:r>
      <w:r w:rsidR="00BC3FCF">
        <w:rPr>
          <w:rFonts w:hint="eastAsia"/>
          <w:lang w:eastAsia="ja-JP"/>
        </w:rPr>
        <w:t>付き合う</w:t>
      </w:r>
      <w:bookmarkEnd w:id="19"/>
    </w:p>
    <w:p w:rsidR="000D6752" w:rsidRDefault="00872633" w:rsidP="000D6752">
      <w:pPr>
        <w:pStyle w:val="2"/>
        <w:rPr>
          <w:lang w:val="en-US" w:eastAsia="ja-JP"/>
        </w:rPr>
      </w:pPr>
      <w:bookmarkStart w:id="20" w:name="_Toc128637473"/>
      <w:r>
        <w:rPr>
          <w:rFonts w:hint="eastAsia"/>
          <w:lang w:val="en-US" w:eastAsia="ja-JP"/>
        </w:rPr>
        <w:t>スケジューラーの役目</w:t>
      </w:r>
      <w:bookmarkEnd w:id="20"/>
    </w:p>
    <w:p w:rsidR="00872633" w:rsidRDefault="008E0D10" w:rsidP="00D66240">
      <w:pPr>
        <w:rPr>
          <w:lang w:val="en-US" w:eastAsia="ja-JP"/>
        </w:rPr>
      </w:pPr>
      <w:r>
        <w:rPr>
          <w:lang w:val="en-US" w:eastAsia="ja-JP"/>
        </w:rPr>
        <w:t>4D</w:t>
      </w:r>
      <w:r>
        <w:rPr>
          <w:rFonts w:hint="eastAsia"/>
          <w:lang w:val="en-US" w:eastAsia="ja-JP"/>
        </w:rPr>
        <w:t>のデータベースエンジン</w:t>
      </w:r>
      <w:r>
        <w:rPr>
          <w:lang w:val="en-US" w:eastAsia="ja-JP"/>
        </w:rPr>
        <w:t>DB4D</w:t>
      </w:r>
      <w:r>
        <w:rPr>
          <w:rFonts w:hint="eastAsia"/>
          <w:lang w:val="en-US" w:eastAsia="ja-JP"/>
        </w:rPr>
        <w:t>は</w:t>
      </w:r>
      <w:r w:rsidR="00561355">
        <w:rPr>
          <w:rFonts w:hint="eastAsia"/>
          <w:lang w:val="en-US" w:eastAsia="ja-JP"/>
        </w:rPr>
        <w:t xml:space="preserve">, </w:t>
      </w:r>
      <w:r>
        <w:rPr>
          <w:rFonts w:hint="eastAsia"/>
          <w:lang w:val="en-US" w:eastAsia="ja-JP"/>
        </w:rPr>
        <w:t>マルチスレッド用のものとして完全に書き直されました。しかしながら</w:t>
      </w:r>
      <w:r w:rsidR="00561355">
        <w:rPr>
          <w:rFonts w:hint="eastAsia"/>
          <w:lang w:val="en-US" w:eastAsia="ja-JP"/>
        </w:rPr>
        <w:t xml:space="preserve">, </w:t>
      </w:r>
      <w:r>
        <w:rPr>
          <w:lang w:val="en-US" w:eastAsia="ja-JP"/>
        </w:rPr>
        <w:t>4D</w:t>
      </w:r>
      <w:r>
        <w:rPr>
          <w:rFonts w:hint="eastAsia"/>
          <w:lang w:val="en-US" w:eastAsia="ja-JP"/>
        </w:rPr>
        <w:t>ランゲージはスレッドセーフなプログラミング言語ではありません。</w:t>
      </w:r>
      <w:r w:rsidR="003721E1">
        <w:rPr>
          <w:rFonts w:hint="eastAsia"/>
          <w:lang w:val="en-US" w:eastAsia="ja-JP"/>
        </w:rPr>
        <w:t>メソッドの</w:t>
      </w:r>
      <w:r w:rsidR="003721E1">
        <w:rPr>
          <w:lang w:val="en-US" w:eastAsia="ja-JP"/>
        </w:rPr>
        <w:t>4D</w:t>
      </w:r>
      <w:r w:rsidR="00872633">
        <w:rPr>
          <w:rFonts w:hint="eastAsia"/>
          <w:lang w:val="en-US" w:eastAsia="ja-JP"/>
        </w:rPr>
        <w:t>コードは</w:t>
      </w:r>
      <w:r w:rsidR="00561355">
        <w:rPr>
          <w:rFonts w:hint="eastAsia"/>
          <w:lang w:val="en-US" w:eastAsia="ja-JP"/>
        </w:rPr>
        <w:t xml:space="preserve">, </w:t>
      </w:r>
      <w:r w:rsidR="00872633">
        <w:rPr>
          <w:rFonts w:hint="eastAsia"/>
          <w:lang w:val="en-US" w:eastAsia="ja-JP"/>
        </w:rPr>
        <w:t>引き続き</w:t>
      </w:r>
      <w:r>
        <w:rPr>
          <w:rFonts w:hint="eastAsia"/>
          <w:lang w:val="en-US" w:eastAsia="ja-JP"/>
        </w:rPr>
        <w:t>単一のコオペラティブスレッドで</w:t>
      </w:r>
      <w:r w:rsidR="003721E1">
        <w:rPr>
          <w:rFonts w:hint="eastAsia"/>
          <w:lang w:val="en-US" w:eastAsia="ja-JP"/>
        </w:rPr>
        <w:t>すべて</w:t>
      </w:r>
      <w:r>
        <w:rPr>
          <w:rFonts w:hint="eastAsia"/>
          <w:lang w:val="en-US" w:eastAsia="ja-JP"/>
        </w:rPr>
        <w:t>実行される必要があります。</w:t>
      </w:r>
      <w:r w:rsidR="00872633">
        <w:rPr>
          <w:rFonts w:hint="eastAsia"/>
          <w:lang w:val="en-US" w:eastAsia="ja-JP"/>
        </w:rPr>
        <w:t>このコオペラティブプロセスの実行サイクルを管理しているのがスケジューラーです。</w:t>
      </w:r>
    </w:p>
    <w:p w:rsidR="00872633" w:rsidRDefault="00872633" w:rsidP="00D66240">
      <w:pPr>
        <w:rPr>
          <w:lang w:val="en-US" w:eastAsia="ja-JP"/>
        </w:rPr>
      </w:pPr>
    </w:p>
    <w:p w:rsidR="00485657" w:rsidRDefault="002C3916" w:rsidP="00D66240">
      <w:pPr>
        <w:rPr>
          <w:lang w:val="en-US" w:eastAsia="ja-JP"/>
        </w:rPr>
      </w:pPr>
      <w:r>
        <w:rPr>
          <w:rFonts w:hint="eastAsia"/>
          <w:lang w:val="en-US" w:eastAsia="ja-JP"/>
        </w:rPr>
        <w:t>アプリケーションを</w:t>
      </w:r>
      <w:r w:rsidR="00872633">
        <w:rPr>
          <w:rFonts w:hint="eastAsia"/>
          <w:lang w:val="en-US" w:eastAsia="ja-JP"/>
        </w:rPr>
        <w:t>実行</w:t>
      </w:r>
      <w:r>
        <w:rPr>
          <w:rFonts w:hint="eastAsia"/>
          <w:lang w:val="en-US" w:eastAsia="ja-JP"/>
        </w:rPr>
        <w:t>している間</w:t>
      </w:r>
      <w:r w:rsidR="00561355">
        <w:rPr>
          <w:rFonts w:hint="eastAsia"/>
          <w:lang w:val="en-US" w:eastAsia="ja-JP"/>
        </w:rPr>
        <w:t xml:space="preserve">, </w:t>
      </w:r>
      <w:r w:rsidR="00872633">
        <w:rPr>
          <w:rFonts w:hint="eastAsia"/>
          <w:lang w:val="en-US" w:eastAsia="ja-JP"/>
        </w:rPr>
        <w:t>スケジューラーは</w:t>
      </w:r>
      <w:r>
        <w:rPr>
          <w:rFonts w:hint="eastAsia"/>
          <w:lang w:val="en-US" w:eastAsia="ja-JP"/>
        </w:rPr>
        <w:t>定期的に</w:t>
      </w:r>
      <w:r w:rsidR="00872633">
        <w:rPr>
          <w:rFonts w:hint="eastAsia"/>
          <w:lang w:val="en-US" w:eastAsia="ja-JP"/>
        </w:rPr>
        <w:t>システム</w:t>
      </w:r>
      <w:r>
        <w:rPr>
          <w:rFonts w:hint="eastAsia"/>
          <w:lang w:val="en-US" w:eastAsia="ja-JP"/>
        </w:rPr>
        <w:t>をコールしており</w:t>
      </w:r>
      <w:r w:rsidR="00561355">
        <w:rPr>
          <w:rFonts w:hint="eastAsia"/>
          <w:lang w:val="en-US" w:eastAsia="ja-JP"/>
        </w:rPr>
        <w:t xml:space="preserve">, </w:t>
      </w:r>
      <w:r>
        <w:rPr>
          <w:lang w:val="en-US" w:eastAsia="ja-JP"/>
        </w:rPr>
        <w:t>4D</w:t>
      </w:r>
      <w:r>
        <w:rPr>
          <w:rFonts w:hint="eastAsia"/>
          <w:lang w:val="en-US" w:eastAsia="ja-JP"/>
        </w:rPr>
        <w:t>に関係がある</w:t>
      </w:r>
      <w:r w:rsidR="00872633">
        <w:rPr>
          <w:rFonts w:hint="eastAsia"/>
          <w:lang w:val="en-US" w:eastAsia="ja-JP"/>
        </w:rPr>
        <w:t>イベント</w:t>
      </w:r>
      <w:r>
        <w:rPr>
          <w:rFonts w:hint="eastAsia"/>
          <w:lang w:val="en-US" w:eastAsia="ja-JP"/>
        </w:rPr>
        <w:t>がないかどうかを絶えずチェックしています。システムコールの間隔は</w:t>
      </w:r>
      <w:r w:rsidR="00561355">
        <w:rPr>
          <w:rFonts w:hint="eastAsia"/>
          <w:lang w:val="en-US" w:eastAsia="ja-JP"/>
        </w:rPr>
        <w:t xml:space="preserve">, </w:t>
      </w:r>
      <w:r>
        <w:rPr>
          <w:lang w:val="en-US" w:eastAsia="ja-JP"/>
        </w:rPr>
        <w:t>4D</w:t>
      </w:r>
      <w:r w:rsidR="00792C6B">
        <w:rPr>
          <w:rFonts w:hint="eastAsia"/>
          <w:lang w:val="en-US" w:eastAsia="ja-JP"/>
        </w:rPr>
        <w:t>がアイドルのときには若干長め</w:t>
      </w:r>
      <w:r>
        <w:rPr>
          <w:rFonts w:hint="eastAsia"/>
          <w:lang w:val="en-US" w:eastAsia="ja-JP"/>
        </w:rPr>
        <w:t>の</w:t>
      </w:r>
      <w:r>
        <w:rPr>
          <w:lang w:val="en-US" w:eastAsia="ja-JP"/>
        </w:rPr>
        <w:t>8</w:t>
      </w:r>
      <w:r>
        <w:rPr>
          <w:rFonts w:hint="eastAsia"/>
          <w:lang w:val="en-US" w:eastAsia="ja-JP"/>
        </w:rPr>
        <w:t>ティック</w:t>
      </w:r>
      <w:r w:rsidR="00561355">
        <w:rPr>
          <w:rFonts w:hint="eastAsia"/>
          <w:lang w:val="en-US" w:eastAsia="ja-JP"/>
        </w:rPr>
        <w:t xml:space="preserve">, </w:t>
      </w:r>
      <w:r>
        <w:rPr>
          <w:rFonts w:hint="eastAsia"/>
          <w:lang w:val="en-US" w:eastAsia="ja-JP"/>
        </w:rPr>
        <w:t>ビジーのときには最短の</w:t>
      </w:r>
      <w:r>
        <w:rPr>
          <w:lang w:val="en-US" w:eastAsia="ja-JP"/>
        </w:rPr>
        <w:t>0</w:t>
      </w:r>
      <w:r>
        <w:rPr>
          <w:rFonts w:hint="eastAsia"/>
          <w:lang w:val="en-US" w:eastAsia="ja-JP"/>
        </w:rPr>
        <w:t>ティックに設定されています。（</w:t>
      </w:r>
      <w:r w:rsidR="00DB5B15">
        <w:rPr>
          <w:rFonts w:hint="eastAsia"/>
          <w:lang w:val="en-US" w:eastAsia="ja-JP"/>
        </w:rPr>
        <w:t>環境設定または</w:t>
      </w:r>
      <w:r>
        <w:rPr>
          <w:rFonts w:hint="eastAsia"/>
          <w:lang w:val="en-US" w:eastAsia="ja-JP"/>
        </w:rPr>
        <w:t>データベースパラメーター</w:t>
      </w:r>
      <w:r w:rsidR="00792C6B">
        <w:rPr>
          <w:rFonts w:hint="eastAsia"/>
          <w:lang w:val="en-US" w:eastAsia="ja-JP"/>
        </w:rPr>
        <w:t>で変更することもできます。）</w:t>
      </w:r>
      <w:r w:rsidR="00DB5B15">
        <w:rPr>
          <w:rFonts w:hint="eastAsia"/>
          <w:lang w:val="en-US" w:eastAsia="ja-JP"/>
        </w:rPr>
        <w:t>スケジューラーは</w:t>
      </w:r>
      <w:r w:rsidR="00561355">
        <w:rPr>
          <w:rFonts w:hint="eastAsia"/>
          <w:lang w:val="en-US" w:eastAsia="ja-JP"/>
        </w:rPr>
        <w:t xml:space="preserve">, </w:t>
      </w:r>
      <w:r w:rsidR="00872633">
        <w:rPr>
          <w:rFonts w:hint="eastAsia"/>
          <w:lang w:val="en-US" w:eastAsia="ja-JP"/>
        </w:rPr>
        <w:t>イベント監視中</w:t>
      </w:r>
      <w:r w:rsidR="00561355">
        <w:rPr>
          <w:rFonts w:hint="eastAsia"/>
          <w:lang w:val="en-US" w:eastAsia="ja-JP"/>
        </w:rPr>
        <w:t xml:space="preserve">, </w:t>
      </w:r>
      <w:r w:rsidR="00872633">
        <w:rPr>
          <w:lang w:val="en-US" w:eastAsia="ja-JP"/>
        </w:rPr>
        <w:t>4D</w:t>
      </w:r>
      <w:r w:rsidR="00872633">
        <w:rPr>
          <w:rFonts w:hint="eastAsia"/>
          <w:lang w:val="en-US" w:eastAsia="ja-JP"/>
        </w:rPr>
        <w:t>のプロセスに関係があるイベントを</w:t>
      </w:r>
      <w:r w:rsidR="00792C6B">
        <w:rPr>
          <w:rFonts w:hint="eastAsia"/>
          <w:lang w:val="en-US" w:eastAsia="ja-JP"/>
        </w:rPr>
        <w:t>拾ったときには</w:t>
      </w:r>
      <w:r w:rsidR="00561355">
        <w:rPr>
          <w:rFonts w:hint="eastAsia"/>
          <w:lang w:val="en-US" w:eastAsia="ja-JP"/>
        </w:rPr>
        <w:t xml:space="preserve">, </w:t>
      </w:r>
      <w:r w:rsidR="00792C6B">
        <w:rPr>
          <w:rFonts w:hint="eastAsia"/>
          <w:lang w:val="en-US" w:eastAsia="ja-JP"/>
        </w:rPr>
        <w:t>それを待機しているプロセスのために取り置き</w:t>
      </w:r>
      <w:r w:rsidR="00561355">
        <w:rPr>
          <w:rFonts w:hint="eastAsia"/>
          <w:lang w:val="en-US" w:eastAsia="ja-JP"/>
        </w:rPr>
        <w:t xml:space="preserve">, </w:t>
      </w:r>
      <w:r w:rsidR="00792C6B">
        <w:rPr>
          <w:rFonts w:hint="eastAsia"/>
          <w:lang w:val="en-US" w:eastAsia="ja-JP"/>
        </w:rPr>
        <w:t>イベントが何も返されないか</w:t>
      </w:r>
      <w:r w:rsidR="00561355">
        <w:rPr>
          <w:rFonts w:hint="eastAsia"/>
          <w:lang w:val="en-US" w:eastAsia="ja-JP"/>
        </w:rPr>
        <w:t xml:space="preserve">, </w:t>
      </w:r>
      <w:r w:rsidR="00792C6B">
        <w:rPr>
          <w:rFonts w:hint="eastAsia"/>
          <w:lang w:val="en-US" w:eastAsia="ja-JP"/>
        </w:rPr>
        <w:t>前述のタイムアウト（</w:t>
      </w:r>
      <w:r w:rsidR="00792C6B">
        <w:rPr>
          <w:lang w:val="en-US" w:eastAsia="ja-JP"/>
        </w:rPr>
        <w:t>0</w:t>
      </w:r>
      <w:r w:rsidR="00792C6B">
        <w:rPr>
          <w:rFonts w:hint="eastAsia"/>
          <w:lang w:val="en-US" w:eastAsia="ja-JP"/>
        </w:rPr>
        <w:t>ないし</w:t>
      </w:r>
      <w:r w:rsidR="00792C6B">
        <w:rPr>
          <w:lang w:val="en-US" w:eastAsia="ja-JP"/>
        </w:rPr>
        <w:t>8</w:t>
      </w:r>
      <w:r w:rsidR="00792C6B">
        <w:rPr>
          <w:rFonts w:hint="eastAsia"/>
          <w:lang w:val="en-US" w:eastAsia="ja-JP"/>
        </w:rPr>
        <w:t>ティック）が経過するまでこのことを続けます。</w:t>
      </w:r>
    </w:p>
    <w:p w:rsidR="00485657" w:rsidRDefault="00485657" w:rsidP="00D66240">
      <w:pPr>
        <w:rPr>
          <w:lang w:val="en-US" w:eastAsia="ja-JP"/>
        </w:rPr>
      </w:pPr>
    </w:p>
    <w:p w:rsidR="002C3916" w:rsidRDefault="00485657" w:rsidP="00485657">
      <w:pPr>
        <w:pStyle w:val="2"/>
        <w:rPr>
          <w:lang w:val="en-US" w:eastAsia="ja-JP"/>
        </w:rPr>
      </w:pPr>
      <w:bookmarkStart w:id="21" w:name="_Toc128637474"/>
      <w:r>
        <w:rPr>
          <w:rFonts w:hint="eastAsia"/>
          <w:lang w:val="en-US" w:eastAsia="ja-JP"/>
        </w:rPr>
        <w:t>スケジューラーと</w:t>
      </w:r>
      <w:r>
        <w:rPr>
          <w:lang w:val="en-US" w:eastAsia="ja-JP"/>
        </w:rPr>
        <w:t>CPU</w:t>
      </w:r>
      <w:r w:rsidR="003721E1">
        <w:rPr>
          <w:rFonts w:hint="eastAsia"/>
          <w:lang w:val="en-US" w:eastAsia="ja-JP"/>
        </w:rPr>
        <w:t>使用率</w:t>
      </w:r>
      <w:bookmarkEnd w:id="21"/>
    </w:p>
    <w:p w:rsidR="000B4791" w:rsidRDefault="00DB5B15" w:rsidP="00D66240">
      <w:pPr>
        <w:rPr>
          <w:lang w:val="en-US" w:eastAsia="ja-JP"/>
        </w:rPr>
      </w:pPr>
      <w:r>
        <w:rPr>
          <w:rFonts w:hint="eastAsia"/>
          <w:lang w:val="en-US" w:eastAsia="ja-JP"/>
        </w:rPr>
        <w:t>スケジューラーは</w:t>
      </w:r>
      <w:r w:rsidR="00561355">
        <w:rPr>
          <w:rFonts w:hint="eastAsia"/>
          <w:lang w:val="en-US" w:eastAsia="ja-JP"/>
        </w:rPr>
        <w:t xml:space="preserve">, </w:t>
      </w:r>
      <w:r>
        <w:rPr>
          <w:rFonts w:hint="eastAsia"/>
          <w:lang w:val="en-US" w:eastAsia="ja-JP"/>
        </w:rPr>
        <w:t>イベント監視サイクルを抜けると</w:t>
      </w:r>
      <w:r w:rsidR="00561355">
        <w:rPr>
          <w:rFonts w:hint="eastAsia"/>
          <w:lang w:val="en-US" w:eastAsia="ja-JP"/>
        </w:rPr>
        <w:t xml:space="preserve">, </w:t>
      </w:r>
      <w:r w:rsidR="00872633">
        <w:rPr>
          <w:rFonts w:hint="eastAsia"/>
          <w:lang w:val="en-US" w:eastAsia="ja-JP"/>
        </w:rPr>
        <w:t>遅延あるいは停止されていないアクティブなプロセスそれぞれに対し</w:t>
      </w:r>
      <w:r w:rsidR="00561355">
        <w:rPr>
          <w:rFonts w:hint="eastAsia"/>
          <w:lang w:val="en-US" w:eastAsia="ja-JP"/>
        </w:rPr>
        <w:t xml:space="preserve">, </w:t>
      </w:r>
      <w:r w:rsidR="00872633">
        <w:rPr>
          <w:rFonts w:hint="eastAsia"/>
          <w:lang w:val="en-US" w:eastAsia="ja-JP"/>
        </w:rPr>
        <w:t>最低</w:t>
      </w:r>
      <w:r w:rsidR="00872633">
        <w:rPr>
          <w:lang w:val="en-US" w:eastAsia="ja-JP"/>
        </w:rPr>
        <w:t>1</w:t>
      </w:r>
      <w:r>
        <w:rPr>
          <w:rFonts w:hint="eastAsia"/>
          <w:lang w:val="en-US" w:eastAsia="ja-JP"/>
        </w:rPr>
        <w:t>ティックずつの実行時間を</w:t>
      </w:r>
      <w:r w:rsidR="00872633">
        <w:rPr>
          <w:rFonts w:hint="eastAsia"/>
          <w:lang w:val="en-US" w:eastAsia="ja-JP"/>
        </w:rPr>
        <w:t>与えてゆきます。</w:t>
      </w:r>
      <w:r w:rsidR="00792C6B">
        <w:rPr>
          <w:rFonts w:hint="eastAsia"/>
          <w:lang w:val="en-US" w:eastAsia="ja-JP"/>
        </w:rPr>
        <w:t>こ</w:t>
      </w:r>
      <w:r>
        <w:rPr>
          <w:rFonts w:hint="eastAsia"/>
          <w:lang w:val="en-US" w:eastAsia="ja-JP"/>
        </w:rPr>
        <w:t>れに</w:t>
      </w:r>
      <w:r w:rsidR="00792C6B">
        <w:rPr>
          <w:rFonts w:hint="eastAsia"/>
          <w:lang w:val="en-US" w:eastAsia="ja-JP"/>
        </w:rPr>
        <w:t>より</w:t>
      </w:r>
      <w:r w:rsidR="00561355">
        <w:rPr>
          <w:rFonts w:hint="eastAsia"/>
          <w:lang w:val="en-US" w:eastAsia="ja-JP"/>
        </w:rPr>
        <w:t xml:space="preserve">, </w:t>
      </w:r>
      <w:r w:rsidR="00792C6B">
        <w:rPr>
          <w:lang w:val="en-US" w:eastAsia="ja-JP"/>
        </w:rPr>
        <w:t>4D</w:t>
      </w:r>
      <w:r>
        <w:rPr>
          <w:rFonts w:hint="eastAsia"/>
          <w:lang w:val="en-US" w:eastAsia="ja-JP"/>
        </w:rPr>
        <w:t>は擬似的なマルチタスクを</w:t>
      </w:r>
      <w:r w:rsidR="00792C6B">
        <w:rPr>
          <w:rFonts w:hint="eastAsia"/>
          <w:lang w:val="en-US" w:eastAsia="ja-JP"/>
        </w:rPr>
        <w:t>実現しているのです。注目に値するのは</w:t>
      </w:r>
      <w:r w:rsidR="00561355">
        <w:rPr>
          <w:rFonts w:hint="eastAsia"/>
          <w:lang w:val="en-US" w:eastAsia="ja-JP"/>
        </w:rPr>
        <w:t xml:space="preserve">, </w:t>
      </w:r>
      <w:r w:rsidR="00792C6B">
        <w:rPr>
          <w:rFonts w:hint="eastAsia"/>
          <w:lang w:val="en-US" w:eastAsia="ja-JP"/>
        </w:rPr>
        <w:t>アクティブではないプロセ</w:t>
      </w:r>
      <w:r w:rsidR="000B4791">
        <w:rPr>
          <w:rFonts w:hint="eastAsia"/>
          <w:lang w:val="en-US" w:eastAsia="ja-JP"/>
        </w:rPr>
        <w:t>スやセマフォ待ちのプロセスには実行時間が与えられないこと</w:t>
      </w:r>
      <w:r w:rsidR="00561355">
        <w:rPr>
          <w:rFonts w:hint="eastAsia"/>
          <w:lang w:val="en-US" w:eastAsia="ja-JP"/>
        </w:rPr>
        <w:t xml:space="preserve">, </w:t>
      </w:r>
      <w:r w:rsidR="000B4791">
        <w:rPr>
          <w:rFonts w:hint="eastAsia"/>
          <w:lang w:val="en-US" w:eastAsia="ja-JP"/>
        </w:rPr>
        <w:t>またプロセスに与えられる時間は</w:t>
      </w:r>
      <w:r w:rsidR="00792C6B">
        <w:rPr>
          <w:rFonts w:hint="eastAsia"/>
          <w:lang w:val="en-US" w:eastAsia="ja-JP"/>
        </w:rPr>
        <w:t>たとえ</w:t>
      </w:r>
      <w:r w:rsidR="000B4791">
        <w:rPr>
          <w:rFonts w:hint="eastAsia"/>
          <w:lang w:val="en-US" w:eastAsia="ja-JP"/>
        </w:rPr>
        <w:t>そのプロセス</w:t>
      </w:r>
      <w:r>
        <w:rPr>
          <w:rFonts w:hint="eastAsia"/>
          <w:lang w:val="en-US" w:eastAsia="ja-JP"/>
        </w:rPr>
        <w:t>が実行時間を必要としていなくても</w:t>
      </w:r>
      <w:r w:rsidR="000B4791">
        <w:rPr>
          <w:rFonts w:hint="eastAsia"/>
          <w:lang w:val="en-US" w:eastAsia="ja-JP"/>
        </w:rPr>
        <w:t>一律最低</w:t>
      </w:r>
      <w:r w:rsidR="00792C6B">
        <w:rPr>
          <w:lang w:val="en-US" w:eastAsia="ja-JP"/>
        </w:rPr>
        <w:t>1</w:t>
      </w:r>
      <w:r w:rsidR="00792C6B">
        <w:rPr>
          <w:rFonts w:hint="eastAsia"/>
          <w:lang w:val="en-US" w:eastAsia="ja-JP"/>
        </w:rPr>
        <w:t>ティックであるということです。結果的に</w:t>
      </w:r>
      <w:r w:rsidR="00561355">
        <w:rPr>
          <w:rFonts w:hint="eastAsia"/>
          <w:lang w:val="en-US" w:eastAsia="ja-JP"/>
        </w:rPr>
        <w:t xml:space="preserve">, </w:t>
      </w:r>
      <w:r w:rsidR="00792C6B">
        <w:rPr>
          <w:lang w:val="en-US" w:eastAsia="ja-JP"/>
        </w:rPr>
        <w:t>4D</w:t>
      </w:r>
      <w:r w:rsidR="00792C6B">
        <w:rPr>
          <w:rFonts w:hint="eastAsia"/>
          <w:lang w:val="en-US" w:eastAsia="ja-JP"/>
        </w:rPr>
        <w:t>はこのサイクルを完了するまでにアクティブなプロセス分のティック数</w:t>
      </w:r>
      <w:r w:rsidR="00561355">
        <w:rPr>
          <w:rFonts w:hint="eastAsia"/>
          <w:lang w:val="en-US" w:eastAsia="ja-JP"/>
        </w:rPr>
        <w:t xml:space="preserve">, </w:t>
      </w:r>
      <w:r w:rsidR="00792C6B">
        <w:rPr>
          <w:lang w:val="en-US" w:eastAsia="ja-JP"/>
        </w:rPr>
        <w:t>60</w:t>
      </w:r>
      <w:r w:rsidR="00792C6B">
        <w:rPr>
          <w:rFonts w:hint="eastAsia"/>
          <w:lang w:val="en-US" w:eastAsia="ja-JP"/>
        </w:rPr>
        <w:t>プロセスなら</w:t>
      </w:r>
      <w:r w:rsidR="00792C6B">
        <w:rPr>
          <w:lang w:val="en-US" w:eastAsia="ja-JP"/>
        </w:rPr>
        <w:t>1</w:t>
      </w:r>
      <w:r w:rsidR="00792C6B">
        <w:rPr>
          <w:rFonts w:hint="eastAsia"/>
          <w:lang w:val="en-US" w:eastAsia="ja-JP"/>
        </w:rPr>
        <w:t>秒を要することになります。</w:t>
      </w:r>
      <w:r w:rsidR="000B4791">
        <w:rPr>
          <w:rFonts w:hint="eastAsia"/>
          <w:lang w:val="en-US" w:eastAsia="ja-JP"/>
        </w:rPr>
        <w:t>すべてのプロセスに時間を配分した後</w:t>
      </w:r>
      <w:r w:rsidR="00561355">
        <w:rPr>
          <w:rFonts w:hint="eastAsia"/>
          <w:lang w:val="en-US" w:eastAsia="ja-JP"/>
        </w:rPr>
        <w:t xml:space="preserve">, </w:t>
      </w:r>
      <w:r w:rsidR="000B4791">
        <w:rPr>
          <w:rFonts w:hint="eastAsia"/>
          <w:lang w:val="en-US" w:eastAsia="ja-JP"/>
        </w:rPr>
        <w:t>所定の時間（これも</w:t>
      </w:r>
      <w:r>
        <w:rPr>
          <w:rFonts w:hint="eastAsia"/>
          <w:lang w:val="en-US" w:eastAsia="ja-JP"/>
        </w:rPr>
        <w:t>環境設定あるいは</w:t>
      </w:r>
      <w:r w:rsidR="000B4791">
        <w:rPr>
          <w:rFonts w:hint="eastAsia"/>
          <w:lang w:val="en-US" w:eastAsia="ja-JP"/>
        </w:rPr>
        <w:t>データベースパラメーターで変更できます）が経過していなければ</w:t>
      </w:r>
      <w:r w:rsidR="00561355">
        <w:rPr>
          <w:rFonts w:hint="eastAsia"/>
          <w:lang w:val="en-US" w:eastAsia="ja-JP"/>
        </w:rPr>
        <w:t xml:space="preserve">, </w:t>
      </w:r>
      <w:r w:rsidR="000B4791">
        <w:rPr>
          <w:rFonts w:hint="eastAsia"/>
          <w:lang w:val="en-US" w:eastAsia="ja-JP"/>
        </w:rPr>
        <w:t>もう一度それぞれのプロセスに</w:t>
      </w:r>
      <w:r w:rsidR="000B4791">
        <w:rPr>
          <w:lang w:val="en-US" w:eastAsia="ja-JP"/>
        </w:rPr>
        <w:t>1</w:t>
      </w:r>
      <w:r w:rsidR="000B4791">
        <w:rPr>
          <w:rFonts w:hint="eastAsia"/>
          <w:lang w:val="en-US" w:eastAsia="ja-JP"/>
        </w:rPr>
        <w:t>ティックずつ実行時間が与えられてゆきます。システムに制御が返されない以上</w:t>
      </w:r>
      <w:r w:rsidR="00561355">
        <w:rPr>
          <w:rFonts w:hint="eastAsia"/>
          <w:lang w:val="en-US" w:eastAsia="ja-JP"/>
        </w:rPr>
        <w:t xml:space="preserve">, </w:t>
      </w:r>
      <w:r w:rsidR="000B4791">
        <w:rPr>
          <w:rFonts w:hint="eastAsia"/>
          <w:lang w:val="en-US" w:eastAsia="ja-JP"/>
        </w:rPr>
        <w:t>この状態の</w:t>
      </w:r>
      <w:r w:rsidR="000B4791">
        <w:rPr>
          <w:lang w:val="en-US" w:eastAsia="ja-JP"/>
        </w:rPr>
        <w:t>4D</w:t>
      </w:r>
      <w:r>
        <w:rPr>
          <w:rFonts w:hint="eastAsia"/>
          <w:lang w:val="en-US" w:eastAsia="ja-JP"/>
        </w:rPr>
        <w:t>は</w:t>
      </w:r>
      <w:r w:rsidR="000B4791">
        <w:rPr>
          <w:rFonts w:hint="eastAsia"/>
          <w:lang w:val="en-US" w:eastAsia="ja-JP"/>
        </w:rPr>
        <w:t>何もしていなくても</w:t>
      </w:r>
      <w:r w:rsidR="000B4791">
        <w:rPr>
          <w:lang w:val="en-US" w:eastAsia="ja-JP"/>
        </w:rPr>
        <w:t>CPU</w:t>
      </w:r>
      <w:r w:rsidR="000B4791">
        <w:rPr>
          <w:rFonts w:hint="eastAsia"/>
          <w:lang w:val="en-US" w:eastAsia="ja-JP"/>
        </w:rPr>
        <w:t>使用率が非常に高い</w:t>
      </w:r>
      <w:r>
        <w:rPr>
          <w:rFonts w:hint="eastAsia"/>
          <w:lang w:val="en-US" w:eastAsia="ja-JP"/>
        </w:rPr>
        <w:t>アプリケーションになります</w:t>
      </w:r>
      <w:r w:rsidR="000B4791">
        <w:rPr>
          <w:rFonts w:hint="eastAsia"/>
          <w:lang w:val="en-US" w:eastAsia="ja-JP"/>
        </w:rPr>
        <w:t>。</w:t>
      </w:r>
    </w:p>
    <w:p w:rsidR="002C3916" w:rsidRDefault="002C3916" w:rsidP="00D66240">
      <w:pPr>
        <w:rPr>
          <w:lang w:val="en-US" w:eastAsia="ja-JP"/>
        </w:rPr>
      </w:pPr>
    </w:p>
    <w:p w:rsidR="00485657" w:rsidRDefault="00485657" w:rsidP="00D66240">
      <w:pPr>
        <w:rPr>
          <w:lang w:val="en-US" w:eastAsia="ja-JP"/>
        </w:rPr>
      </w:pPr>
      <w:r>
        <w:rPr>
          <w:rFonts w:hint="eastAsia"/>
          <w:lang w:val="en-US" w:eastAsia="ja-JP"/>
        </w:rPr>
        <w:t>スケジューラーの設定をいじれば</w:t>
      </w:r>
      <w:r w:rsidR="00561355">
        <w:rPr>
          <w:rFonts w:hint="eastAsia"/>
          <w:lang w:val="en-US" w:eastAsia="ja-JP"/>
        </w:rPr>
        <w:t xml:space="preserve">, </w:t>
      </w:r>
      <w:r>
        <w:rPr>
          <w:rFonts w:hint="eastAsia"/>
          <w:lang w:val="en-US" w:eastAsia="ja-JP"/>
        </w:rPr>
        <w:t>確かに</w:t>
      </w:r>
      <w:r>
        <w:rPr>
          <w:lang w:val="en-US" w:eastAsia="ja-JP"/>
        </w:rPr>
        <w:t>CPU</w:t>
      </w:r>
      <w:r>
        <w:rPr>
          <w:rFonts w:hint="eastAsia"/>
          <w:lang w:val="en-US" w:eastAsia="ja-JP"/>
        </w:rPr>
        <w:t>使用率が増減しますが</w:t>
      </w:r>
      <w:r w:rsidR="00561355">
        <w:rPr>
          <w:rFonts w:hint="eastAsia"/>
          <w:lang w:val="en-US" w:eastAsia="ja-JP"/>
        </w:rPr>
        <w:t xml:space="preserve">, </w:t>
      </w:r>
      <w:r w:rsidR="000B4791">
        <w:rPr>
          <w:lang w:val="en-US" w:eastAsia="ja-JP"/>
        </w:rPr>
        <w:t>CPU</w:t>
      </w:r>
      <w:r>
        <w:rPr>
          <w:rFonts w:hint="eastAsia"/>
          <w:lang w:val="en-US" w:eastAsia="ja-JP"/>
        </w:rPr>
        <w:t>使用率だけでアプリケーションのパフォーマンスを判断することは避けるべきです</w:t>
      </w:r>
      <w:r w:rsidR="000B4791">
        <w:rPr>
          <w:rFonts w:hint="eastAsia"/>
          <w:lang w:val="en-US" w:eastAsia="ja-JP"/>
        </w:rPr>
        <w:t>。第一に</w:t>
      </w:r>
      <w:r w:rsidR="00561355">
        <w:rPr>
          <w:rFonts w:hint="eastAsia"/>
          <w:lang w:val="en-US" w:eastAsia="ja-JP"/>
        </w:rPr>
        <w:t xml:space="preserve">, </w:t>
      </w:r>
      <w:r w:rsidR="000B4791">
        <w:rPr>
          <w:lang w:val="en-US" w:eastAsia="ja-JP"/>
        </w:rPr>
        <w:t>CPU</w:t>
      </w:r>
      <w:r w:rsidR="000B4791">
        <w:rPr>
          <w:rFonts w:hint="eastAsia"/>
          <w:lang w:val="en-US" w:eastAsia="ja-JP"/>
        </w:rPr>
        <w:t>使用率は一定期間内における</w:t>
      </w:r>
      <w:r w:rsidR="000B4791">
        <w:rPr>
          <w:lang w:val="en-US" w:eastAsia="ja-JP"/>
        </w:rPr>
        <w:t>CPU</w:t>
      </w:r>
      <w:r w:rsidR="000B4791">
        <w:rPr>
          <w:rFonts w:hint="eastAsia"/>
          <w:lang w:val="en-US" w:eastAsia="ja-JP"/>
        </w:rPr>
        <w:t>使用</w:t>
      </w:r>
      <w:r>
        <w:rPr>
          <w:rFonts w:hint="eastAsia"/>
          <w:lang w:val="en-US" w:eastAsia="ja-JP"/>
        </w:rPr>
        <w:t>時間の平均であり</w:t>
      </w:r>
      <w:r w:rsidR="00561355">
        <w:rPr>
          <w:rFonts w:hint="eastAsia"/>
          <w:lang w:val="en-US" w:eastAsia="ja-JP"/>
        </w:rPr>
        <w:t xml:space="preserve">, </w:t>
      </w:r>
      <w:r>
        <w:rPr>
          <w:rFonts w:hint="eastAsia"/>
          <w:lang w:val="en-US" w:eastAsia="ja-JP"/>
        </w:rPr>
        <w:t>スナップショットに過ぎません</w:t>
      </w:r>
      <w:r w:rsidR="000B4791">
        <w:rPr>
          <w:rFonts w:hint="eastAsia"/>
          <w:lang w:val="en-US" w:eastAsia="ja-JP"/>
        </w:rPr>
        <w:t>。</w:t>
      </w:r>
      <w:r>
        <w:rPr>
          <w:rFonts w:hint="eastAsia"/>
          <w:lang w:val="en-US" w:eastAsia="ja-JP"/>
        </w:rPr>
        <w:t>第二に</w:t>
      </w:r>
      <w:r w:rsidR="00561355">
        <w:rPr>
          <w:rFonts w:hint="eastAsia"/>
          <w:lang w:val="en-US" w:eastAsia="ja-JP"/>
        </w:rPr>
        <w:t xml:space="preserve">, </w:t>
      </w:r>
      <w:r>
        <w:rPr>
          <w:rFonts w:hint="eastAsia"/>
          <w:lang w:val="en-US" w:eastAsia="ja-JP"/>
        </w:rPr>
        <w:t>システムが計測しているのは</w:t>
      </w:r>
      <w:r w:rsidR="00561355">
        <w:rPr>
          <w:rFonts w:hint="eastAsia"/>
          <w:lang w:val="en-US" w:eastAsia="ja-JP"/>
        </w:rPr>
        <w:t xml:space="preserve">, </w:t>
      </w:r>
      <w:r>
        <w:rPr>
          <w:rFonts w:hint="eastAsia"/>
          <w:lang w:val="en-US" w:eastAsia="ja-JP"/>
        </w:rPr>
        <w:t>スケジューラーの</w:t>
      </w:r>
      <w:r>
        <w:rPr>
          <w:lang w:val="en-US" w:eastAsia="ja-JP"/>
        </w:rPr>
        <w:t>CPU</w:t>
      </w:r>
      <w:r>
        <w:rPr>
          <w:rFonts w:hint="eastAsia"/>
          <w:lang w:val="en-US" w:eastAsia="ja-JP"/>
        </w:rPr>
        <w:t>使用率であって</w:t>
      </w:r>
      <w:r w:rsidR="00561355">
        <w:rPr>
          <w:rFonts w:hint="eastAsia"/>
          <w:lang w:val="en-US" w:eastAsia="ja-JP"/>
        </w:rPr>
        <w:t xml:space="preserve">, </w:t>
      </w:r>
      <w:r>
        <w:rPr>
          <w:rFonts w:hint="eastAsia"/>
          <w:lang w:val="en-US" w:eastAsia="ja-JP"/>
        </w:rPr>
        <w:t>個々の</w:t>
      </w:r>
      <w:r>
        <w:rPr>
          <w:lang w:val="en-US" w:eastAsia="ja-JP"/>
        </w:rPr>
        <w:t>4D</w:t>
      </w:r>
      <w:r w:rsidR="00A9586B">
        <w:rPr>
          <w:rFonts w:hint="eastAsia"/>
          <w:lang w:val="en-US" w:eastAsia="ja-JP"/>
        </w:rPr>
        <w:t>プロセスがそれを有効活用できているかどうか</w:t>
      </w:r>
      <w:r>
        <w:rPr>
          <w:rFonts w:hint="eastAsia"/>
          <w:lang w:val="en-US" w:eastAsia="ja-JP"/>
        </w:rPr>
        <w:t>はまた別の問題です。パフォーマンスを</w:t>
      </w:r>
      <w:r w:rsidR="00DB5B15">
        <w:rPr>
          <w:rFonts w:hint="eastAsia"/>
          <w:lang w:val="en-US" w:eastAsia="ja-JP"/>
        </w:rPr>
        <w:t>判断する</w:t>
      </w:r>
      <w:r>
        <w:rPr>
          <w:rFonts w:hint="eastAsia"/>
          <w:lang w:val="en-US" w:eastAsia="ja-JP"/>
        </w:rPr>
        <w:t>のであれば</w:t>
      </w:r>
      <w:r w:rsidR="00561355">
        <w:rPr>
          <w:rFonts w:hint="eastAsia"/>
          <w:lang w:val="en-US" w:eastAsia="ja-JP"/>
        </w:rPr>
        <w:t xml:space="preserve">, </w:t>
      </w:r>
      <w:r>
        <w:rPr>
          <w:rFonts w:hint="eastAsia"/>
          <w:lang w:val="en-US" w:eastAsia="ja-JP"/>
        </w:rPr>
        <w:t>特定の処理を終えるまでに要する時間そのものを調べることがたいせつです。</w:t>
      </w:r>
    </w:p>
    <w:p w:rsidR="00485657" w:rsidRDefault="00485657" w:rsidP="00D66240">
      <w:pPr>
        <w:rPr>
          <w:lang w:val="en-US" w:eastAsia="ja-JP"/>
        </w:rPr>
      </w:pPr>
    </w:p>
    <w:p w:rsidR="00485657" w:rsidRDefault="002B094B" w:rsidP="00485657">
      <w:pPr>
        <w:pStyle w:val="2"/>
        <w:rPr>
          <w:lang w:val="en-US" w:eastAsia="ja-JP"/>
        </w:rPr>
      </w:pPr>
      <w:bookmarkStart w:id="22" w:name="_Toc128637475"/>
      <w:r>
        <w:rPr>
          <w:rFonts w:hint="eastAsia"/>
          <w:lang w:val="en-US" w:eastAsia="ja-JP"/>
        </w:rPr>
        <w:t>スケジューラーに</w:t>
      </w:r>
      <w:r w:rsidR="00485657">
        <w:rPr>
          <w:rFonts w:hint="eastAsia"/>
          <w:lang w:val="en-US" w:eastAsia="ja-JP"/>
        </w:rPr>
        <w:t>制御が返らないとき</w:t>
      </w:r>
      <w:bookmarkEnd w:id="22"/>
    </w:p>
    <w:p w:rsidR="00485657" w:rsidRDefault="00485657" w:rsidP="00D66240">
      <w:pPr>
        <w:rPr>
          <w:lang w:val="en-US" w:eastAsia="ja-JP"/>
        </w:rPr>
      </w:pPr>
      <w:r>
        <w:rPr>
          <w:rFonts w:hint="eastAsia"/>
          <w:lang w:val="en-US" w:eastAsia="ja-JP"/>
        </w:rPr>
        <w:t>スケジューラーに制御を返さないプロセスは</w:t>
      </w:r>
      <w:r w:rsidR="00561355">
        <w:rPr>
          <w:rFonts w:hint="eastAsia"/>
          <w:lang w:val="en-US" w:eastAsia="ja-JP"/>
        </w:rPr>
        <w:t xml:space="preserve">, </w:t>
      </w:r>
      <w:r>
        <w:rPr>
          <w:rFonts w:hint="eastAsia"/>
          <w:lang w:val="en-US" w:eastAsia="ja-JP"/>
        </w:rPr>
        <w:t>他のプロセスすべてに迷惑をかけます。これにはユーザーインタフェースも含まれます。インタプリタモードであれば</w:t>
      </w:r>
      <w:r w:rsidR="00561355">
        <w:rPr>
          <w:rFonts w:hint="eastAsia"/>
          <w:lang w:val="en-US" w:eastAsia="ja-JP"/>
        </w:rPr>
        <w:t xml:space="preserve">, </w:t>
      </w:r>
      <w:r>
        <w:rPr>
          <w:rFonts w:hint="eastAsia"/>
          <w:lang w:val="en-US" w:eastAsia="ja-JP"/>
        </w:rPr>
        <w:t>メソッドを一行実行するたびに制御がスケジューラーに戻りますが</w:t>
      </w:r>
      <w:r w:rsidR="00561355">
        <w:rPr>
          <w:rFonts w:hint="eastAsia"/>
          <w:lang w:val="en-US" w:eastAsia="ja-JP"/>
        </w:rPr>
        <w:t xml:space="preserve">, </w:t>
      </w:r>
      <w:r>
        <w:rPr>
          <w:rFonts w:hint="eastAsia"/>
          <w:lang w:val="en-US" w:eastAsia="ja-JP"/>
        </w:rPr>
        <w:t>コンパイルモードではその</w:t>
      </w:r>
      <w:r w:rsidR="00DB5B15">
        <w:rPr>
          <w:rFonts w:hint="eastAsia"/>
          <w:lang w:val="en-US" w:eastAsia="ja-JP"/>
        </w:rPr>
        <w:t>ような</w:t>
      </w:r>
      <w:r>
        <w:rPr>
          <w:rFonts w:hint="eastAsia"/>
          <w:lang w:val="en-US" w:eastAsia="ja-JP"/>
        </w:rPr>
        <w:t>機会がありません。ループ文が実行されている場合など</w:t>
      </w:r>
      <w:r w:rsidR="00561355">
        <w:rPr>
          <w:rFonts w:hint="eastAsia"/>
          <w:lang w:val="en-US" w:eastAsia="ja-JP"/>
        </w:rPr>
        <w:t xml:space="preserve">, </w:t>
      </w:r>
      <w:r>
        <w:rPr>
          <w:rFonts w:hint="eastAsia"/>
          <w:lang w:val="en-US" w:eastAsia="ja-JP"/>
        </w:rPr>
        <w:t>スケジューラーが完全に停止する可能性さえあるので</w:t>
      </w:r>
      <w:r w:rsidR="00561355">
        <w:rPr>
          <w:rFonts w:hint="eastAsia"/>
          <w:lang w:val="en-US" w:eastAsia="ja-JP"/>
        </w:rPr>
        <w:t xml:space="preserve">, </w:t>
      </w:r>
      <w:r>
        <w:rPr>
          <w:lang w:val="en-US" w:eastAsia="ja-JP"/>
        </w:rPr>
        <w:t>IDLE</w:t>
      </w:r>
      <w:r>
        <w:rPr>
          <w:rFonts w:hint="eastAsia"/>
          <w:lang w:val="en-US" w:eastAsia="ja-JP"/>
        </w:rPr>
        <w:t>（プラグインならば</w:t>
      </w:r>
      <w:r>
        <w:rPr>
          <w:lang w:val="en-US" w:eastAsia="ja-JP"/>
        </w:rPr>
        <w:t>PA_Yield</w:t>
      </w:r>
      <w:r>
        <w:rPr>
          <w:rFonts w:hint="eastAsia"/>
          <w:lang w:val="en-US" w:eastAsia="ja-JP"/>
        </w:rPr>
        <w:t>）コマンド</w:t>
      </w:r>
      <w:r w:rsidR="00561355">
        <w:rPr>
          <w:rFonts w:hint="eastAsia"/>
          <w:lang w:val="en-US" w:eastAsia="ja-JP"/>
        </w:rPr>
        <w:t xml:space="preserve">, </w:t>
      </w:r>
      <w:r>
        <w:rPr>
          <w:lang w:val="en-US" w:eastAsia="ja-JP"/>
        </w:rPr>
        <w:t>DELAY PROCESS 0</w:t>
      </w:r>
      <w:r>
        <w:rPr>
          <w:rFonts w:hint="eastAsia"/>
          <w:lang w:val="en-US" w:eastAsia="ja-JP"/>
        </w:rPr>
        <w:t>（プラグインなら</w:t>
      </w:r>
      <w:r>
        <w:rPr>
          <w:lang w:val="en-US" w:eastAsia="ja-JP"/>
        </w:rPr>
        <w:t>PA_YieldAbsolute</w:t>
      </w:r>
      <w:r>
        <w:rPr>
          <w:rFonts w:hint="eastAsia"/>
          <w:lang w:val="en-US" w:eastAsia="ja-JP"/>
        </w:rPr>
        <w:t>）コマンドを適宜コールする必要があります。</w:t>
      </w:r>
    </w:p>
    <w:p w:rsidR="00485657" w:rsidRDefault="00485657" w:rsidP="00D66240">
      <w:pPr>
        <w:rPr>
          <w:lang w:val="en-US" w:eastAsia="ja-JP"/>
        </w:rPr>
      </w:pPr>
    </w:p>
    <w:p w:rsidR="003721E1" w:rsidRDefault="003721E1" w:rsidP="00D66240">
      <w:pPr>
        <w:rPr>
          <w:lang w:val="en-US" w:eastAsia="ja-JP"/>
        </w:rPr>
      </w:pPr>
      <w:r>
        <w:rPr>
          <w:rFonts w:hint="eastAsia"/>
          <w:lang w:val="en-US" w:eastAsia="ja-JP"/>
        </w:rPr>
        <w:t>データベースパラメーターを変更してパフォーマンスを改善できるのは</w:t>
      </w:r>
      <w:r w:rsidR="00561355">
        <w:rPr>
          <w:rFonts w:hint="eastAsia"/>
          <w:lang w:val="en-US" w:eastAsia="ja-JP"/>
        </w:rPr>
        <w:t xml:space="preserve">, </w:t>
      </w:r>
      <w:r>
        <w:rPr>
          <w:rFonts w:hint="eastAsia"/>
          <w:lang w:val="en-US" w:eastAsia="ja-JP"/>
        </w:rPr>
        <w:t>極めて特殊で限定なケースだけであり</w:t>
      </w:r>
      <w:r w:rsidR="00561355">
        <w:rPr>
          <w:rFonts w:hint="eastAsia"/>
          <w:lang w:val="en-US" w:eastAsia="ja-JP"/>
        </w:rPr>
        <w:t xml:space="preserve">, </w:t>
      </w:r>
      <w:r>
        <w:rPr>
          <w:rFonts w:hint="eastAsia"/>
          <w:lang w:val="en-US" w:eastAsia="ja-JP"/>
        </w:rPr>
        <w:t>むしろメソッドを分析して不要なプロセスに必要のない実行時間が配分されないようにすることが肝要です。逆に</w:t>
      </w:r>
      <w:r w:rsidR="00561355">
        <w:rPr>
          <w:rFonts w:hint="eastAsia"/>
          <w:lang w:val="en-US" w:eastAsia="ja-JP"/>
        </w:rPr>
        <w:t xml:space="preserve">, </w:t>
      </w:r>
      <w:r>
        <w:rPr>
          <w:rFonts w:hint="eastAsia"/>
          <w:lang w:val="en-US" w:eastAsia="ja-JP"/>
        </w:rPr>
        <w:t>アプリケーションが恒常的に異常な</w:t>
      </w:r>
      <w:r>
        <w:rPr>
          <w:lang w:val="en-US" w:eastAsia="ja-JP"/>
        </w:rPr>
        <w:t>CPU</w:t>
      </w:r>
      <w:r>
        <w:rPr>
          <w:rFonts w:hint="eastAsia"/>
          <w:lang w:val="en-US" w:eastAsia="ja-JP"/>
        </w:rPr>
        <w:t>使用率を示すときは</w:t>
      </w:r>
      <w:r w:rsidR="00561355">
        <w:rPr>
          <w:rFonts w:hint="eastAsia"/>
          <w:lang w:val="en-US" w:eastAsia="ja-JP"/>
        </w:rPr>
        <w:t xml:space="preserve">, </w:t>
      </w:r>
      <w:r>
        <w:rPr>
          <w:rFonts w:hint="eastAsia"/>
          <w:lang w:val="en-US" w:eastAsia="ja-JP"/>
        </w:rPr>
        <w:t>スケジューラーの設定を疑ってください。</w:t>
      </w:r>
    </w:p>
    <w:p w:rsidR="003721E1" w:rsidRDefault="003721E1" w:rsidP="00D66240">
      <w:pPr>
        <w:rPr>
          <w:lang w:val="en-US" w:eastAsia="ja-JP"/>
        </w:rPr>
      </w:pPr>
    </w:p>
    <w:p w:rsidR="002B094B" w:rsidRDefault="003721E1" w:rsidP="00D66240">
      <w:pPr>
        <w:rPr>
          <w:lang w:val="en-US" w:eastAsia="ja-JP"/>
        </w:rPr>
      </w:pPr>
      <w:r>
        <w:rPr>
          <w:rFonts w:hint="eastAsia"/>
          <w:lang w:val="en-US" w:eastAsia="ja-JP"/>
        </w:rPr>
        <w:t>理論的には</w:t>
      </w:r>
      <w:r w:rsidR="00561355">
        <w:rPr>
          <w:rFonts w:hint="eastAsia"/>
          <w:lang w:val="en-US" w:eastAsia="ja-JP"/>
        </w:rPr>
        <w:t xml:space="preserve">, </w:t>
      </w:r>
      <w:r>
        <w:rPr>
          <w:rFonts w:hint="eastAsia"/>
          <w:lang w:val="en-US" w:eastAsia="ja-JP"/>
        </w:rPr>
        <w:t>プリエンプティブスレッドとコオペラティブスレッドが同一の</w:t>
      </w:r>
      <w:r>
        <w:rPr>
          <w:lang w:val="en-US" w:eastAsia="ja-JP"/>
        </w:rPr>
        <w:t>CPU</w:t>
      </w:r>
      <w:r>
        <w:rPr>
          <w:rFonts w:hint="eastAsia"/>
          <w:lang w:val="en-US" w:eastAsia="ja-JP"/>
        </w:rPr>
        <w:t>コアで実行されることもありますが</w:t>
      </w:r>
      <w:r w:rsidR="00561355">
        <w:rPr>
          <w:rFonts w:hint="eastAsia"/>
          <w:lang w:val="en-US" w:eastAsia="ja-JP"/>
        </w:rPr>
        <w:t xml:space="preserve">, </w:t>
      </w:r>
      <w:r>
        <w:rPr>
          <w:rFonts w:hint="eastAsia"/>
          <w:lang w:val="en-US" w:eastAsia="ja-JP"/>
        </w:rPr>
        <w:t>通常はすでにコオペラティブスレッドで忙しいコアにそれ以上の負荷が載せられることはないので</w:t>
      </w:r>
      <w:r w:rsidR="00561355">
        <w:rPr>
          <w:rFonts w:hint="eastAsia"/>
          <w:lang w:val="en-US" w:eastAsia="ja-JP"/>
        </w:rPr>
        <w:t xml:space="preserve">, </w:t>
      </w:r>
      <w:r>
        <w:rPr>
          <w:rFonts w:hint="eastAsia"/>
          <w:lang w:val="en-US" w:eastAsia="ja-JP"/>
        </w:rPr>
        <w:t>何よりも</w:t>
      </w:r>
      <w:r>
        <w:rPr>
          <w:lang w:val="en-US" w:eastAsia="ja-JP"/>
        </w:rPr>
        <w:t>4D</w:t>
      </w:r>
      <w:r>
        <w:rPr>
          <w:rFonts w:hint="eastAsia"/>
          <w:lang w:val="en-US" w:eastAsia="ja-JP"/>
        </w:rPr>
        <w:t>のプロセス連携を最適化し</w:t>
      </w:r>
      <w:r w:rsidR="00561355">
        <w:rPr>
          <w:rFonts w:hint="eastAsia"/>
          <w:lang w:val="en-US" w:eastAsia="ja-JP"/>
        </w:rPr>
        <w:t xml:space="preserve">, </w:t>
      </w:r>
      <w:r>
        <w:rPr>
          <w:rFonts w:hint="eastAsia"/>
          <w:lang w:val="en-US" w:eastAsia="ja-JP"/>
        </w:rPr>
        <w:t>コオペラティブスレッドを</w:t>
      </w:r>
      <w:r w:rsidR="00DB5B15">
        <w:rPr>
          <w:rFonts w:hint="eastAsia"/>
          <w:lang w:val="en-US" w:eastAsia="ja-JP"/>
        </w:rPr>
        <w:t>極力最適化する</w:t>
      </w:r>
      <w:r>
        <w:rPr>
          <w:rFonts w:hint="eastAsia"/>
          <w:lang w:val="en-US" w:eastAsia="ja-JP"/>
        </w:rPr>
        <w:t>ことが効果的です。</w:t>
      </w:r>
    </w:p>
    <w:p w:rsidR="002B094B" w:rsidRDefault="002B094B" w:rsidP="00D66240">
      <w:pPr>
        <w:rPr>
          <w:lang w:val="en-US" w:eastAsia="ja-JP"/>
        </w:rPr>
      </w:pPr>
    </w:p>
    <w:p w:rsidR="002B094B" w:rsidRDefault="002B094B">
      <w:pPr>
        <w:rPr>
          <w:lang w:val="en-US" w:eastAsia="ja-JP"/>
        </w:rPr>
      </w:pPr>
      <w:r>
        <w:rPr>
          <w:lang w:val="en-US" w:eastAsia="ja-JP"/>
        </w:rPr>
        <w:br w:type="page"/>
      </w:r>
    </w:p>
    <w:p w:rsidR="004F74AB" w:rsidRDefault="004F74AB" w:rsidP="004F74AB">
      <w:pPr>
        <w:pStyle w:val="1"/>
        <w:rPr>
          <w:lang w:eastAsia="ja-JP"/>
        </w:rPr>
      </w:pPr>
      <w:bookmarkStart w:id="23" w:name="_Toc128637476"/>
      <w:r>
        <w:rPr>
          <w:rFonts w:hint="eastAsia"/>
          <w:lang w:eastAsia="ja-JP"/>
        </w:rPr>
        <w:t>第六部・スタックの話</w:t>
      </w:r>
      <w:bookmarkEnd w:id="23"/>
    </w:p>
    <w:p w:rsidR="00180A64" w:rsidRDefault="00180A64" w:rsidP="00180A64">
      <w:pPr>
        <w:pStyle w:val="2"/>
        <w:rPr>
          <w:lang w:val="en-US" w:eastAsia="ja-JP"/>
        </w:rPr>
      </w:pPr>
      <w:bookmarkStart w:id="24" w:name="_Toc128637477"/>
      <w:r>
        <w:rPr>
          <w:rFonts w:hint="eastAsia"/>
          <w:lang w:val="en-US" w:eastAsia="ja-JP"/>
        </w:rPr>
        <w:t>クライアントプロセスのプリエンプティブスレッド</w:t>
      </w:r>
      <w:bookmarkEnd w:id="24"/>
    </w:p>
    <w:p w:rsidR="00180A64" w:rsidRDefault="00180A64" w:rsidP="00D66240">
      <w:pPr>
        <w:rPr>
          <w:lang w:val="en-US" w:eastAsia="ja-JP"/>
        </w:rPr>
      </w:pPr>
      <w:r>
        <w:rPr>
          <w:lang w:val="en-US" w:eastAsia="ja-JP"/>
        </w:rPr>
        <w:t>4D Server</w:t>
      </w:r>
      <w:r>
        <w:rPr>
          <w:rFonts w:hint="eastAsia"/>
          <w:lang w:val="en-US" w:eastAsia="ja-JP"/>
        </w:rPr>
        <w:t>は</w:t>
      </w:r>
      <w:r w:rsidR="00561355">
        <w:rPr>
          <w:rFonts w:hint="eastAsia"/>
          <w:lang w:val="en-US" w:eastAsia="ja-JP"/>
        </w:rPr>
        <w:t xml:space="preserve">, </w:t>
      </w:r>
      <w:r>
        <w:rPr>
          <w:rFonts w:hint="eastAsia"/>
          <w:lang w:val="en-US" w:eastAsia="ja-JP"/>
        </w:rPr>
        <w:t>クライアントプロセスごとにプリエンプティブスレッドを作成し</w:t>
      </w:r>
      <w:r w:rsidR="00561355">
        <w:rPr>
          <w:rFonts w:hint="eastAsia"/>
          <w:lang w:val="en-US" w:eastAsia="ja-JP"/>
        </w:rPr>
        <w:t xml:space="preserve">, </w:t>
      </w:r>
      <w:r>
        <w:rPr>
          <w:rFonts w:hint="eastAsia"/>
          <w:lang w:val="en-US" w:eastAsia="ja-JP"/>
        </w:rPr>
        <w:t>そのスレッドにメモリスタックをアロケートします。このスレッドは</w:t>
      </w:r>
      <w:r w:rsidR="00561355">
        <w:rPr>
          <w:rFonts w:hint="eastAsia"/>
          <w:lang w:val="en-US" w:eastAsia="ja-JP"/>
        </w:rPr>
        <w:t xml:space="preserve">, </w:t>
      </w:r>
      <w:r>
        <w:rPr>
          <w:rFonts w:hint="eastAsia"/>
          <w:lang w:val="en-US" w:eastAsia="ja-JP"/>
        </w:rPr>
        <w:t>おもにデータベースアクション（</w:t>
      </w:r>
      <w:r>
        <w:rPr>
          <w:lang w:val="en-US" w:eastAsia="ja-JP"/>
        </w:rPr>
        <w:t>ORDER BY</w:t>
      </w:r>
      <w:r>
        <w:rPr>
          <w:rFonts w:hint="eastAsia"/>
          <w:lang w:val="en-US" w:eastAsia="ja-JP"/>
        </w:rPr>
        <w:t>など）を処理するために使用されるものです。プリエンプティブスレッドのスタックサイズは</w:t>
      </w:r>
      <w:r w:rsidR="00561355">
        <w:rPr>
          <w:rFonts w:hint="eastAsia"/>
          <w:lang w:val="en-US" w:eastAsia="ja-JP"/>
        </w:rPr>
        <w:t xml:space="preserve">, </w:t>
      </w:r>
      <w:r>
        <w:rPr>
          <w:rFonts w:hint="eastAsia"/>
          <w:lang w:val="en-US" w:eastAsia="ja-JP"/>
        </w:rPr>
        <w:t>システムによって若干の差異はありますが</w:t>
      </w:r>
      <w:r w:rsidR="00561355">
        <w:rPr>
          <w:rFonts w:hint="eastAsia"/>
          <w:lang w:val="en-US" w:eastAsia="ja-JP"/>
        </w:rPr>
        <w:t xml:space="preserve">, </w:t>
      </w:r>
      <w:r>
        <w:rPr>
          <w:rFonts w:hint="eastAsia"/>
          <w:lang w:val="en-US" w:eastAsia="ja-JP"/>
        </w:rPr>
        <w:t>基本的に</w:t>
      </w:r>
      <w:r>
        <w:rPr>
          <w:lang w:val="en-US" w:eastAsia="ja-JP"/>
        </w:rPr>
        <w:t>1MB</w:t>
      </w:r>
      <w:r>
        <w:rPr>
          <w:rFonts w:hint="eastAsia"/>
          <w:lang w:val="en-US" w:eastAsia="ja-JP"/>
        </w:rPr>
        <w:t>です。</w:t>
      </w:r>
    </w:p>
    <w:p w:rsidR="00180A64" w:rsidRDefault="00180A64" w:rsidP="00D66240">
      <w:pPr>
        <w:rPr>
          <w:lang w:val="en-US" w:eastAsia="ja-JP"/>
        </w:rPr>
      </w:pPr>
    </w:p>
    <w:p w:rsidR="00180A64" w:rsidRDefault="00180A64" w:rsidP="00180A64">
      <w:pPr>
        <w:pStyle w:val="2"/>
        <w:rPr>
          <w:lang w:val="en-US" w:eastAsia="ja-JP"/>
        </w:rPr>
      </w:pPr>
      <w:bookmarkStart w:id="25" w:name="_Toc128637478"/>
      <w:r>
        <w:rPr>
          <w:rFonts w:hint="eastAsia"/>
          <w:lang w:val="en-US" w:eastAsia="ja-JP"/>
        </w:rPr>
        <w:t>その他のプリエンプティブスレッド</w:t>
      </w:r>
      <w:bookmarkEnd w:id="25"/>
    </w:p>
    <w:p w:rsidR="00180A64" w:rsidRDefault="00180A64" w:rsidP="00D66240">
      <w:pPr>
        <w:rPr>
          <w:lang w:val="en-US" w:eastAsia="ja-JP"/>
        </w:rPr>
      </w:pPr>
      <w:r>
        <w:rPr>
          <w:lang w:val="en-US" w:eastAsia="ja-JP"/>
        </w:rPr>
        <w:t>4D</w:t>
      </w:r>
      <w:r>
        <w:rPr>
          <w:rFonts w:hint="eastAsia"/>
          <w:lang w:val="en-US" w:eastAsia="ja-JP"/>
        </w:rPr>
        <w:t>のプリエンプティブスレッドは</w:t>
      </w:r>
      <w:r w:rsidR="00561355">
        <w:rPr>
          <w:rFonts w:hint="eastAsia"/>
          <w:lang w:val="en-US" w:eastAsia="ja-JP"/>
        </w:rPr>
        <w:t xml:space="preserve">, </w:t>
      </w:r>
      <w:r>
        <w:rPr>
          <w:rFonts w:hint="eastAsia"/>
          <w:lang w:val="en-US" w:eastAsia="ja-JP"/>
        </w:rPr>
        <w:t>クライアントプロセスのツインプロセスだけではありません。カーネルにもプリエンプティブスレッドがあります。</w:t>
      </w:r>
      <w:r>
        <w:rPr>
          <w:lang w:val="en-US" w:eastAsia="ja-JP"/>
        </w:rPr>
        <w:t>DB4D</w:t>
      </w:r>
      <w:r>
        <w:rPr>
          <w:rFonts w:hint="eastAsia"/>
          <w:lang w:val="en-US" w:eastAsia="ja-JP"/>
        </w:rPr>
        <w:t>サーバー</w:t>
      </w:r>
      <w:r w:rsidR="00561355">
        <w:rPr>
          <w:rFonts w:hint="eastAsia"/>
          <w:lang w:val="en-US" w:eastAsia="ja-JP"/>
        </w:rPr>
        <w:t xml:space="preserve">, </w:t>
      </w:r>
      <w:r>
        <w:rPr>
          <w:lang w:val="en-US" w:eastAsia="ja-JP"/>
        </w:rPr>
        <w:t>SQL</w:t>
      </w:r>
      <w:r>
        <w:rPr>
          <w:rFonts w:hint="eastAsia"/>
          <w:lang w:val="en-US" w:eastAsia="ja-JP"/>
        </w:rPr>
        <w:t>ネットセッションマネージャー</w:t>
      </w:r>
      <w:r w:rsidR="00561355">
        <w:rPr>
          <w:rFonts w:hint="eastAsia"/>
          <w:lang w:val="en-US" w:eastAsia="ja-JP"/>
        </w:rPr>
        <w:t xml:space="preserve">, </w:t>
      </w:r>
      <w:r>
        <w:rPr>
          <w:lang w:val="en-US" w:eastAsia="ja-JP"/>
        </w:rPr>
        <w:t>SQL</w:t>
      </w:r>
      <w:r>
        <w:rPr>
          <w:rFonts w:hint="eastAsia"/>
          <w:lang w:val="en-US" w:eastAsia="ja-JP"/>
        </w:rPr>
        <w:t>ネットコネクションマネージャー</w:t>
      </w:r>
      <w:r w:rsidR="00561355">
        <w:rPr>
          <w:rFonts w:hint="eastAsia"/>
          <w:lang w:val="en-US" w:eastAsia="ja-JP"/>
        </w:rPr>
        <w:t xml:space="preserve">, </w:t>
      </w:r>
      <w:r>
        <w:rPr>
          <w:rFonts w:hint="eastAsia"/>
          <w:lang w:val="en-US" w:eastAsia="ja-JP"/>
        </w:rPr>
        <w:t>および予備</w:t>
      </w:r>
      <w:r>
        <w:rPr>
          <w:lang w:val="en-US" w:eastAsia="ja-JP"/>
        </w:rPr>
        <w:t>SQL</w:t>
      </w:r>
      <w:r>
        <w:rPr>
          <w:rFonts w:hint="eastAsia"/>
          <w:lang w:val="en-US" w:eastAsia="ja-JP"/>
        </w:rPr>
        <w:t>スレッドなどはいずれもプリエンプティブスレッドです。予備</w:t>
      </w:r>
      <w:r>
        <w:rPr>
          <w:lang w:val="en-US" w:eastAsia="ja-JP"/>
        </w:rPr>
        <w:t>SQL</w:t>
      </w:r>
      <w:r>
        <w:rPr>
          <w:rFonts w:hint="eastAsia"/>
          <w:lang w:val="en-US" w:eastAsia="ja-JP"/>
        </w:rPr>
        <w:t>スレッドのスタックサイズは</w:t>
      </w:r>
      <w:r w:rsidR="00561355">
        <w:rPr>
          <w:rFonts w:hint="eastAsia"/>
          <w:lang w:val="en-US" w:eastAsia="ja-JP"/>
        </w:rPr>
        <w:t xml:space="preserve">, </w:t>
      </w:r>
      <w:r>
        <w:rPr>
          <w:rFonts w:hint="eastAsia"/>
          <w:lang w:val="en-US" w:eastAsia="ja-JP"/>
        </w:rPr>
        <w:t>データベースパラメーター</w:t>
      </w:r>
      <w:r>
        <w:rPr>
          <w:lang w:val="en-US" w:eastAsia="ja-JP"/>
        </w:rPr>
        <w:t>53</w:t>
      </w:r>
      <w:r>
        <w:rPr>
          <w:rFonts w:hint="eastAsia"/>
          <w:lang w:val="en-US" w:eastAsia="ja-JP"/>
        </w:rPr>
        <w:t>番で取得あるいは設定することができます。フラッシュマネージャーおよびインデックスビルダーもプリエンプティブスレッドですが</w:t>
      </w:r>
      <w:r w:rsidR="00561355">
        <w:rPr>
          <w:rFonts w:hint="eastAsia"/>
          <w:lang w:val="en-US" w:eastAsia="ja-JP"/>
        </w:rPr>
        <w:t xml:space="preserve">, </w:t>
      </w:r>
      <w:r>
        <w:rPr>
          <w:rFonts w:hint="eastAsia"/>
          <w:lang w:val="en-US" w:eastAsia="ja-JP"/>
        </w:rPr>
        <w:t>これらのスタックサイズはハードコーディングされており</w:t>
      </w:r>
      <w:r w:rsidR="00561355">
        <w:rPr>
          <w:rFonts w:hint="eastAsia"/>
          <w:lang w:val="en-US" w:eastAsia="ja-JP"/>
        </w:rPr>
        <w:t xml:space="preserve">, </w:t>
      </w:r>
      <w:r>
        <w:rPr>
          <w:lang w:val="en-US" w:eastAsia="ja-JP"/>
        </w:rPr>
        <w:t>512MB</w:t>
      </w:r>
      <w:r>
        <w:rPr>
          <w:rFonts w:hint="eastAsia"/>
          <w:lang w:val="en-US" w:eastAsia="ja-JP"/>
        </w:rPr>
        <w:t>です。</w:t>
      </w:r>
    </w:p>
    <w:p w:rsidR="00180A64" w:rsidRDefault="00180A64" w:rsidP="00D66240">
      <w:pPr>
        <w:rPr>
          <w:lang w:val="en-US" w:eastAsia="ja-JP"/>
        </w:rPr>
      </w:pPr>
    </w:p>
    <w:p w:rsidR="00180A64" w:rsidRDefault="00180A64" w:rsidP="00180A64">
      <w:pPr>
        <w:pStyle w:val="2"/>
        <w:rPr>
          <w:lang w:val="en-US" w:eastAsia="ja-JP"/>
        </w:rPr>
      </w:pPr>
      <w:bookmarkStart w:id="26" w:name="_Toc128637479"/>
      <w:r>
        <w:rPr>
          <w:rFonts w:hint="eastAsia"/>
          <w:lang w:val="en-US" w:eastAsia="ja-JP"/>
        </w:rPr>
        <w:t>クライアントプロセスのコオペラティブスレッド</w:t>
      </w:r>
      <w:bookmarkEnd w:id="26"/>
    </w:p>
    <w:p w:rsidR="00212210" w:rsidRDefault="00180A64" w:rsidP="00D66240">
      <w:pPr>
        <w:rPr>
          <w:lang w:val="en-US" w:eastAsia="ja-JP"/>
        </w:rPr>
      </w:pPr>
      <w:r>
        <w:rPr>
          <w:lang w:val="en-US" w:eastAsia="ja-JP"/>
        </w:rPr>
        <w:t>4D Server</w:t>
      </w:r>
      <w:r>
        <w:rPr>
          <w:rFonts w:hint="eastAsia"/>
          <w:lang w:val="en-US" w:eastAsia="ja-JP"/>
        </w:rPr>
        <w:t>は</w:t>
      </w:r>
      <w:r w:rsidR="00561355">
        <w:rPr>
          <w:rFonts w:hint="eastAsia"/>
          <w:lang w:val="en-US" w:eastAsia="ja-JP"/>
        </w:rPr>
        <w:t xml:space="preserve">, </w:t>
      </w:r>
      <w:r>
        <w:rPr>
          <w:rFonts w:hint="eastAsia"/>
          <w:lang w:val="en-US" w:eastAsia="ja-JP"/>
        </w:rPr>
        <w:t>クライアントプロセスごとにコオペラティブスレッドも作成し</w:t>
      </w:r>
      <w:r w:rsidR="00561355">
        <w:rPr>
          <w:rFonts w:hint="eastAsia"/>
          <w:lang w:val="en-US" w:eastAsia="ja-JP"/>
        </w:rPr>
        <w:t xml:space="preserve">, </w:t>
      </w:r>
      <w:r>
        <w:rPr>
          <w:rFonts w:hint="eastAsia"/>
          <w:lang w:val="en-US" w:eastAsia="ja-JP"/>
        </w:rPr>
        <w:t>そのスレッドにもメモリスタックをアロケートします。</w:t>
      </w:r>
      <w:r w:rsidR="00F46933">
        <w:rPr>
          <w:rFonts w:hint="eastAsia"/>
          <w:lang w:val="en-US" w:eastAsia="ja-JP"/>
        </w:rPr>
        <w:t>このスレッドは</w:t>
      </w:r>
      <w:r w:rsidR="00561355">
        <w:rPr>
          <w:rFonts w:hint="eastAsia"/>
          <w:lang w:val="en-US" w:eastAsia="ja-JP"/>
        </w:rPr>
        <w:t xml:space="preserve">, </w:t>
      </w:r>
      <w:r w:rsidR="00F46933">
        <w:rPr>
          <w:rFonts w:hint="eastAsia"/>
          <w:lang w:val="en-US" w:eastAsia="ja-JP"/>
        </w:rPr>
        <w:t>おもに</w:t>
      </w:r>
      <w:r w:rsidR="00F46933">
        <w:rPr>
          <w:lang w:val="en-US" w:eastAsia="ja-JP"/>
        </w:rPr>
        <w:t>4D</w:t>
      </w:r>
      <w:r w:rsidR="00F46933">
        <w:rPr>
          <w:rFonts w:hint="eastAsia"/>
          <w:lang w:val="en-US" w:eastAsia="ja-JP"/>
        </w:rPr>
        <w:t>ランゲージを実行するために使用されるものです。ランタイムエクスプローラーなどのローカルプロセス</w:t>
      </w:r>
      <w:r w:rsidR="00561355">
        <w:rPr>
          <w:rFonts w:hint="eastAsia"/>
          <w:lang w:val="en-US" w:eastAsia="ja-JP"/>
        </w:rPr>
        <w:t xml:space="preserve">, </w:t>
      </w:r>
      <w:r w:rsidR="00F46933">
        <w:rPr>
          <w:lang w:val="en-US" w:eastAsia="ja-JP"/>
        </w:rPr>
        <w:t>4D Remote</w:t>
      </w:r>
      <w:r w:rsidR="00F46933">
        <w:rPr>
          <w:rFonts w:hint="eastAsia"/>
          <w:lang w:val="en-US" w:eastAsia="ja-JP"/>
        </w:rPr>
        <w:t>の管理画面</w:t>
      </w:r>
      <w:r w:rsidR="00561355">
        <w:rPr>
          <w:rFonts w:hint="eastAsia"/>
          <w:lang w:val="en-US" w:eastAsia="ja-JP"/>
        </w:rPr>
        <w:t xml:space="preserve">, </w:t>
      </w:r>
      <w:r w:rsidR="00F46933">
        <w:rPr>
          <w:lang w:val="en-US" w:eastAsia="ja-JP"/>
        </w:rPr>
        <w:t>On Exit</w:t>
      </w:r>
      <w:r w:rsidR="00F46933">
        <w:rPr>
          <w:rFonts w:hint="eastAsia"/>
          <w:lang w:val="en-US" w:eastAsia="ja-JP"/>
        </w:rPr>
        <w:t>データベースメソッドなどはいずれもコオペラティブスレッドです。特殊なケースとして</w:t>
      </w:r>
      <w:r w:rsidR="00561355">
        <w:rPr>
          <w:rFonts w:hint="eastAsia"/>
          <w:lang w:val="en-US" w:eastAsia="ja-JP"/>
        </w:rPr>
        <w:t xml:space="preserve">, </w:t>
      </w:r>
      <w:r w:rsidR="00F46933">
        <w:rPr>
          <w:lang w:val="en-US" w:eastAsia="ja-JP"/>
        </w:rPr>
        <w:t>Web</w:t>
      </w:r>
      <w:r w:rsidR="00F46933">
        <w:rPr>
          <w:rFonts w:hint="eastAsia"/>
          <w:lang w:val="en-US" w:eastAsia="ja-JP"/>
        </w:rPr>
        <w:t>プロセスはそれぞれグローバルプロセスですが</w:t>
      </w:r>
      <w:r w:rsidR="00561355">
        <w:rPr>
          <w:rFonts w:hint="eastAsia"/>
          <w:lang w:val="en-US" w:eastAsia="ja-JP"/>
        </w:rPr>
        <w:t xml:space="preserve">, </w:t>
      </w:r>
      <w:r w:rsidR="00F46933">
        <w:rPr>
          <w:lang w:val="en-US" w:eastAsia="ja-JP"/>
        </w:rPr>
        <w:t>Web</w:t>
      </w:r>
      <w:r w:rsidR="00F46933">
        <w:rPr>
          <w:rFonts w:hint="eastAsia"/>
          <w:lang w:val="en-US" w:eastAsia="ja-JP"/>
        </w:rPr>
        <w:t>サーバー自体はローカルプロセスです。たとえば</w:t>
      </w:r>
      <w:r w:rsidR="00561355">
        <w:rPr>
          <w:rFonts w:hint="eastAsia"/>
          <w:lang w:val="en-US" w:eastAsia="ja-JP"/>
        </w:rPr>
        <w:t xml:space="preserve">, </w:t>
      </w:r>
      <w:r w:rsidR="00F46933">
        <w:rPr>
          <w:lang w:val="en-US" w:eastAsia="ja-JP"/>
        </w:rPr>
        <w:t>4D Remote</w:t>
      </w:r>
      <w:r w:rsidR="00F46933">
        <w:rPr>
          <w:rFonts w:hint="eastAsia"/>
          <w:lang w:val="en-US" w:eastAsia="ja-JP"/>
        </w:rPr>
        <w:t>で</w:t>
      </w:r>
      <w:r w:rsidR="00F46933">
        <w:rPr>
          <w:lang w:val="en-US" w:eastAsia="ja-JP"/>
        </w:rPr>
        <w:t>Web</w:t>
      </w:r>
      <w:r w:rsidR="00F46933">
        <w:rPr>
          <w:rFonts w:hint="eastAsia"/>
          <w:lang w:val="en-US" w:eastAsia="ja-JP"/>
        </w:rPr>
        <w:t>サーバーを起動した場合</w:t>
      </w:r>
      <w:r w:rsidR="00561355">
        <w:rPr>
          <w:rFonts w:hint="eastAsia"/>
          <w:lang w:val="en-US" w:eastAsia="ja-JP"/>
        </w:rPr>
        <w:t xml:space="preserve">, </w:t>
      </w:r>
      <w:r w:rsidR="00F46933">
        <w:rPr>
          <w:lang w:val="en-US" w:eastAsia="ja-JP"/>
        </w:rPr>
        <w:t>Web</w:t>
      </w:r>
      <w:r w:rsidR="00F46933">
        <w:rPr>
          <w:rFonts w:hint="eastAsia"/>
          <w:lang w:val="en-US" w:eastAsia="ja-JP"/>
        </w:rPr>
        <w:t>プロセスごとにツインプロセスが</w:t>
      </w:r>
      <w:r w:rsidR="00F46933">
        <w:rPr>
          <w:lang w:val="en-US" w:eastAsia="ja-JP"/>
        </w:rPr>
        <w:t>4D Server</w:t>
      </w:r>
      <w:r w:rsidR="00F46933">
        <w:rPr>
          <w:rFonts w:hint="eastAsia"/>
          <w:lang w:val="en-US" w:eastAsia="ja-JP"/>
        </w:rPr>
        <w:t>に作成されることになります。また</w:t>
      </w:r>
      <w:r w:rsidR="00561355">
        <w:rPr>
          <w:rFonts w:hint="eastAsia"/>
          <w:lang w:val="en-US" w:eastAsia="ja-JP"/>
        </w:rPr>
        <w:t xml:space="preserve">, </w:t>
      </w:r>
      <w:r w:rsidR="00F46933">
        <w:rPr>
          <w:lang w:val="en-US" w:eastAsia="ja-JP"/>
        </w:rPr>
        <w:t>SQL</w:t>
      </w:r>
      <w:r w:rsidR="00F46933">
        <w:rPr>
          <w:rFonts w:hint="eastAsia"/>
          <w:lang w:val="en-US" w:eastAsia="ja-JP"/>
        </w:rPr>
        <w:t>サーバーはプリエンプティブスレッドですが</w:t>
      </w:r>
      <w:r w:rsidR="00561355">
        <w:rPr>
          <w:rFonts w:hint="eastAsia"/>
          <w:lang w:val="en-US" w:eastAsia="ja-JP"/>
        </w:rPr>
        <w:t xml:space="preserve">, </w:t>
      </w:r>
      <w:r w:rsidR="00F46933">
        <w:rPr>
          <w:lang w:val="en-US" w:eastAsia="ja-JP"/>
        </w:rPr>
        <w:t>SQL</w:t>
      </w:r>
      <w:r w:rsidR="00F46933">
        <w:rPr>
          <w:rFonts w:hint="eastAsia"/>
          <w:lang w:val="en-US" w:eastAsia="ja-JP"/>
        </w:rPr>
        <w:t>の</w:t>
      </w:r>
      <w:r w:rsidR="00F46933">
        <w:rPr>
          <w:lang w:val="en-US" w:eastAsia="ja-JP"/>
        </w:rPr>
        <w:t>FN</w:t>
      </w:r>
      <w:r w:rsidR="00F46933">
        <w:rPr>
          <w:rFonts w:hint="eastAsia"/>
          <w:lang w:val="en-US" w:eastAsia="ja-JP"/>
        </w:rPr>
        <w:t>キーワードでメソッドをコールしたり</w:t>
      </w:r>
      <w:r w:rsidR="00561355">
        <w:rPr>
          <w:rFonts w:hint="eastAsia"/>
          <w:lang w:val="en-US" w:eastAsia="ja-JP"/>
        </w:rPr>
        <w:t xml:space="preserve">, </w:t>
      </w:r>
      <w:r w:rsidR="00F46933">
        <w:rPr>
          <w:rFonts w:hint="eastAsia"/>
          <w:lang w:val="en-US" w:eastAsia="ja-JP"/>
        </w:rPr>
        <w:t>データベースアクションの結果としてトリガを実行したりするようなことがあれば</w:t>
      </w:r>
      <w:r w:rsidR="00561355">
        <w:rPr>
          <w:rFonts w:hint="eastAsia"/>
          <w:lang w:val="en-US" w:eastAsia="ja-JP"/>
        </w:rPr>
        <w:t xml:space="preserve">, </w:t>
      </w:r>
      <w:r w:rsidR="00F46933">
        <w:rPr>
          <w:lang w:val="en-US" w:eastAsia="ja-JP"/>
        </w:rPr>
        <w:t>4D</w:t>
      </w:r>
      <w:r w:rsidR="00F46933">
        <w:rPr>
          <w:rFonts w:hint="eastAsia"/>
          <w:lang w:val="en-US" w:eastAsia="ja-JP"/>
        </w:rPr>
        <w:t>ランゲージを実行するためにコオペラティブスレッドが作成されることになります。重要な点として</w:t>
      </w:r>
      <w:r w:rsidR="00561355">
        <w:rPr>
          <w:rFonts w:hint="eastAsia"/>
          <w:lang w:val="en-US" w:eastAsia="ja-JP"/>
        </w:rPr>
        <w:t xml:space="preserve">, </w:t>
      </w:r>
      <w:r w:rsidR="00F46933">
        <w:rPr>
          <w:rFonts w:hint="eastAsia"/>
          <w:lang w:val="en-US" w:eastAsia="ja-JP"/>
        </w:rPr>
        <w:t>そのようなプロセスのコオペラティブスレッドは</w:t>
      </w:r>
      <w:r w:rsidR="00561355">
        <w:rPr>
          <w:rFonts w:hint="eastAsia"/>
          <w:lang w:val="en-US" w:eastAsia="ja-JP"/>
        </w:rPr>
        <w:t xml:space="preserve">, </w:t>
      </w:r>
      <w:r w:rsidR="00F46933">
        <w:rPr>
          <w:rFonts w:hint="eastAsia"/>
          <w:lang w:val="en-US" w:eastAsia="ja-JP"/>
        </w:rPr>
        <w:t>呼び出し元が明示的にログアウトするまで停止された状態で保持され残されています。</w:t>
      </w:r>
    </w:p>
    <w:p w:rsidR="00212210" w:rsidRDefault="00212210" w:rsidP="00D66240">
      <w:pPr>
        <w:rPr>
          <w:lang w:val="en-US" w:eastAsia="ja-JP"/>
        </w:rPr>
      </w:pPr>
    </w:p>
    <w:p w:rsidR="00F46933" w:rsidRDefault="00212210" w:rsidP="00212210">
      <w:pPr>
        <w:pStyle w:val="2"/>
        <w:rPr>
          <w:lang w:val="en-US" w:eastAsia="ja-JP"/>
        </w:rPr>
      </w:pPr>
      <w:bookmarkStart w:id="27" w:name="_Toc128637480"/>
      <w:r>
        <w:rPr>
          <w:rFonts w:hint="eastAsia"/>
          <w:lang w:val="en-US" w:eastAsia="ja-JP"/>
        </w:rPr>
        <w:t>その他のコオペラティブスレッド</w:t>
      </w:r>
      <w:bookmarkEnd w:id="27"/>
    </w:p>
    <w:p w:rsidR="0062584A" w:rsidRDefault="00F46933" w:rsidP="00D66240">
      <w:pPr>
        <w:rPr>
          <w:lang w:val="en-US" w:eastAsia="ja-JP"/>
        </w:rPr>
      </w:pPr>
      <w:r>
        <w:rPr>
          <w:rFonts w:hint="eastAsia"/>
          <w:lang w:val="en-US" w:eastAsia="ja-JP"/>
        </w:rPr>
        <w:t>一部のコオペラティブスレッドは</w:t>
      </w:r>
      <w:r w:rsidR="00561355">
        <w:rPr>
          <w:rFonts w:hint="eastAsia"/>
          <w:lang w:val="en-US" w:eastAsia="ja-JP"/>
        </w:rPr>
        <w:t xml:space="preserve">, </w:t>
      </w:r>
      <w:r>
        <w:rPr>
          <w:rFonts w:hint="eastAsia"/>
          <w:lang w:val="en-US" w:eastAsia="ja-JP"/>
        </w:rPr>
        <w:t>スタックサイズが</w:t>
      </w:r>
      <w:r w:rsidR="00561355">
        <w:rPr>
          <w:lang w:val="en-US" w:eastAsia="ja-JP"/>
        </w:rPr>
        <w:t>‘</w:t>
      </w:r>
      <w:r>
        <w:rPr>
          <w:lang w:val="en-US" w:eastAsia="ja-JP"/>
        </w:rPr>
        <w:t>4STK’</w:t>
      </w:r>
      <w:r>
        <w:rPr>
          <w:rFonts w:hint="eastAsia"/>
          <w:lang w:val="en-US" w:eastAsia="ja-JP"/>
        </w:rPr>
        <w:t>リソースに保存されています。その他のものは</w:t>
      </w:r>
      <w:r w:rsidR="00561355">
        <w:rPr>
          <w:rFonts w:hint="eastAsia"/>
          <w:lang w:val="en-US" w:eastAsia="ja-JP"/>
        </w:rPr>
        <w:t xml:space="preserve">, </w:t>
      </w:r>
      <w:r>
        <w:rPr>
          <w:rFonts w:hint="eastAsia"/>
          <w:lang w:val="en-US" w:eastAsia="ja-JP"/>
        </w:rPr>
        <w:t>スタックサイズがハードコーディングされています。いずれにしても</w:t>
      </w:r>
      <w:r w:rsidR="00561355">
        <w:rPr>
          <w:rFonts w:hint="eastAsia"/>
          <w:lang w:val="en-US" w:eastAsia="ja-JP"/>
        </w:rPr>
        <w:t xml:space="preserve">, </w:t>
      </w:r>
      <w:r>
        <w:rPr>
          <w:rFonts w:hint="eastAsia"/>
          <w:lang w:val="en-US" w:eastAsia="ja-JP"/>
        </w:rPr>
        <w:t>値はベースとなるサイズであり</w:t>
      </w:r>
      <w:r w:rsidR="00561355">
        <w:rPr>
          <w:rFonts w:hint="eastAsia"/>
          <w:lang w:val="en-US" w:eastAsia="ja-JP"/>
        </w:rPr>
        <w:t xml:space="preserve">, </w:t>
      </w:r>
      <w:r>
        <w:rPr>
          <w:rFonts w:hint="eastAsia"/>
          <w:lang w:val="en-US" w:eastAsia="ja-JP"/>
        </w:rPr>
        <w:t>実際にアロケートされるスタックサイズはこれに一定の係数をかけたものになります。</w:t>
      </w:r>
      <w:r>
        <w:rPr>
          <w:lang w:val="en-US" w:eastAsia="ja-JP"/>
        </w:rPr>
        <w:t>Windows</w:t>
      </w:r>
      <w:r>
        <w:rPr>
          <w:rFonts w:hint="eastAsia"/>
          <w:lang w:val="en-US" w:eastAsia="ja-JP"/>
        </w:rPr>
        <w:t>の場合</w:t>
      </w:r>
      <w:r w:rsidR="00561355">
        <w:rPr>
          <w:rFonts w:hint="eastAsia"/>
          <w:lang w:val="en-US" w:eastAsia="ja-JP"/>
        </w:rPr>
        <w:t xml:space="preserve">, </w:t>
      </w:r>
      <w:r>
        <w:rPr>
          <w:rFonts w:hint="eastAsia"/>
          <w:lang w:val="en-US" w:eastAsia="ja-JP"/>
        </w:rPr>
        <w:t>実際に使用されるスタックサイズは</w:t>
      </w:r>
      <w:r w:rsidR="00561355">
        <w:rPr>
          <w:rFonts w:hint="eastAsia"/>
          <w:lang w:val="en-US" w:eastAsia="ja-JP"/>
        </w:rPr>
        <w:t xml:space="preserve">, </w:t>
      </w:r>
      <w:r>
        <w:rPr>
          <w:rFonts w:hint="eastAsia"/>
          <w:lang w:val="en-US" w:eastAsia="ja-JP"/>
        </w:rPr>
        <w:t>値に</w:t>
      </w:r>
      <w:r>
        <w:rPr>
          <w:lang w:val="en-US" w:eastAsia="ja-JP"/>
        </w:rPr>
        <w:t>40</w:t>
      </w:r>
      <w:r w:rsidR="00634474">
        <w:rPr>
          <w:lang w:val="en-US" w:eastAsia="ja-JP"/>
        </w:rPr>
        <w:t>K</w:t>
      </w:r>
      <w:r>
        <w:rPr>
          <w:lang w:val="en-US" w:eastAsia="ja-JP"/>
        </w:rPr>
        <w:t>B</w:t>
      </w:r>
      <w:r>
        <w:rPr>
          <w:rFonts w:hint="eastAsia"/>
          <w:lang w:val="en-US" w:eastAsia="ja-JP"/>
        </w:rPr>
        <w:t>を足したものです。</w:t>
      </w:r>
      <w:r>
        <w:rPr>
          <w:lang w:val="en-US" w:eastAsia="ja-JP"/>
        </w:rPr>
        <w:t>Mac</w:t>
      </w:r>
      <w:r>
        <w:rPr>
          <w:rFonts w:hint="eastAsia"/>
          <w:lang w:val="en-US" w:eastAsia="ja-JP"/>
        </w:rPr>
        <w:t>の場合</w:t>
      </w:r>
      <w:r w:rsidR="00561355">
        <w:rPr>
          <w:rFonts w:hint="eastAsia"/>
          <w:lang w:val="en-US" w:eastAsia="ja-JP"/>
        </w:rPr>
        <w:t xml:space="preserve">, </w:t>
      </w:r>
      <w:r>
        <w:rPr>
          <w:rFonts w:hint="eastAsia"/>
          <w:lang w:val="en-US" w:eastAsia="ja-JP"/>
        </w:rPr>
        <w:t>実際に使用されるスタックサイズは</w:t>
      </w:r>
      <w:r w:rsidR="00561355">
        <w:rPr>
          <w:rFonts w:hint="eastAsia"/>
          <w:lang w:val="en-US" w:eastAsia="ja-JP"/>
        </w:rPr>
        <w:t xml:space="preserve">, </w:t>
      </w:r>
      <w:r>
        <w:rPr>
          <w:rFonts w:hint="eastAsia"/>
          <w:lang w:val="en-US" w:eastAsia="ja-JP"/>
        </w:rPr>
        <w:t>値に値の</w:t>
      </w:r>
      <w:r>
        <w:rPr>
          <w:lang w:val="en-US" w:eastAsia="ja-JP"/>
        </w:rPr>
        <w:t>50%</w:t>
      </w:r>
      <w:r>
        <w:rPr>
          <w:rFonts w:hint="eastAsia"/>
          <w:lang w:val="en-US" w:eastAsia="ja-JP"/>
        </w:rPr>
        <w:t>を足し</w:t>
      </w:r>
      <w:r w:rsidR="00561355">
        <w:rPr>
          <w:rFonts w:hint="eastAsia"/>
          <w:lang w:val="en-US" w:eastAsia="ja-JP"/>
        </w:rPr>
        <w:t xml:space="preserve">, </w:t>
      </w:r>
      <w:r>
        <w:rPr>
          <w:rFonts w:hint="eastAsia"/>
          <w:lang w:val="en-US" w:eastAsia="ja-JP"/>
        </w:rPr>
        <w:t>さらに</w:t>
      </w:r>
      <w:r>
        <w:rPr>
          <w:lang w:val="en-US" w:eastAsia="ja-JP"/>
        </w:rPr>
        <w:t>1</w:t>
      </w:r>
      <w:r w:rsidR="00634474">
        <w:rPr>
          <w:lang w:val="en-US" w:eastAsia="ja-JP"/>
        </w:rPr>
        <w:t>K</w:t>
      </w:r>
      <w:r>
        <w:rPr>
          <w:lang w:val="en-US" w:eastAsia="ja-JP"/>
        </w:rPr>
        <w:t>B</w:t>
      </w:r>
      <w:r>
        <w:rPr>
          <w:rFonts w:hint="eastAsia"/>
          <w:lang w:val="en-US" w:eastAsia="ja-JP"/>
        </w:rPr>
        <w:t>を足したものです。</w:t>
      </w:r>
      <w:r>
        <w:rPr>
          <w:lang w:val="en-US" w:eastAsia="ja-JP"/>
        </w:rPr>
        <w:t>New Process</w:t>
      </w:r>
      <w:r>
        <w:rPr>
          <w:rFonts w:hint="eastAsia"/>
          <w:lang w:val="en-US" w:eastAsia="ja-JP"/>
        </w:rPr>
        <w:t>および</w:t>
      </w:r>
      <w:r>
        <w:rPr>
          <w:lang w:val="en-US" w:eastAsia="ja-JP"/>
        </w:rPr>
        <w:t>Execute on server</w:t>
      </w:r>
      <w:r>
        <w:rPr>
          <w:rFonts w:hint="eastAsia"/>
          <w:lang w:val="en-US" w:eastAsia="ja-JP"/>
        </w:rPr>
        <w:t>コマンドに渡されたスタックサイズも</w:t>
      </w:r>
      <w:r w:rsidR="00561355">
        <w:rPr>
          <w:rFonts w:hint="eastAsia"/>
          <w:lang w:val="en-US" w:eastAsia="ja-JP"/>
        </w:rPr>
        <w:t xml:space="preserve">, </w:t>
      </w:r>
      <w:r>
        <w:rPr>
          <w:rFonts w:hint="eastAsia"/>
          <w:lang w:val="en-US" w:eastAsia="ja-JP"/>
        </w:rPr>
        <w:t>同じように調整</w:t>
      </w:r>
      <w:r w:rsidR="00634474">
        <w:rPr>
          <w:rFonts w:hint="eastAsia"/>
          <w:lang w:val="en-US" w:eastAsia="ja-JP"/>
        </w:rPr>
        <w:t>を受けます</w:t>
      </w:r>
      <w:r>
        <w:rPr>
          <w:rFonts w:hint="eastAsia"/>
          <w:lang w:val="en-US" w:eastAsia="ja-JP"/>
        </w:rPr>
        <w:t>。</w:t>
      </w:r>
      <w:r w:rsidR="00634474">
        <w:rPr>
          <w:rFonts w:hint="eastAsia"/>
          <w:lang w:val="en-US" w:eastAsia="ja-JP"/>
        </w:rPr>
        <w:t>たとえば</w:t>
      </w:r>
      <w:r w:rsidR="00561355">
        <w:rPr>
          <w:rFonts w:hint="eastAsia"/>
          <w:lang w:val="en-US" w:eastAsia="ja-JP"/>
        </w:rPr>
        <w:t xml:space="preserve">, </w:t>
      </w:r>
      <w:r w:rsidR="00634474">
        <w:rPr>
          <w:rFonts w:hint="eastAsia"/>
          <w:lang w:val="en-US" w:eastAsia="ja-JP"/>
        </w:rPr>
        <w:t>スタックサイズに</w:t>
      </w:r>
      <w:r w:rsidR="00634474">
        <w:rPr>
          <w:lang w:val="en-US" w:eastAsia="ja-JP"/>
        </w:rPr>
        <w:t>0KB</w:t>
      </w:r>
      <w:r w:rsidR="00634474">
        <w:rPr>
          <w:rFonts w:hint="eastAsia"/>
          <w:lang w:val="en-US" w:eastAsia="ja-JP"/>
        </w:rPr>
        <w:t>を要求した場合</w:t>
      </w:r>
      <w:r w:rsidR="00561355">
        <w:rPr>
          <w:rFonts w:hint="eastAsia"/>
          <w:lang w:val="en-US" w:eastAsia="ja-JP"/>
        </w:rPr>
        <w:t xml:space="preserve">, </w:t>
      </w:r>
      <w:r w:rsidR="00634474">
        <w:rPr>
          <w:rFonts w:hint="eastAsia"/>
          <w:lang w:val="en-US" w:eastAsia="ja-JP"/>
        </w:rPr>
        <w:t>ベースの値は</w:t>
      </w:r>
      <w:r w:rsidR="00634474">
        <w:rPr>
          <w:lang w:val="en-US" w:eastAsia="ja-JP"/>
        </w:rPr>
        <w:t>512KB</w:t>
      </w:r>
      <w:r w:rsidR="00634474">
        <w:rPr>
          <w:rFonts w:hint="eastAsia"/>
          <w:lang w:val="en-US" w:eastAsia="ja-JP"/>
        </w:rPr>
        <w:t>となり</w:t>
      </w:r>
      <w:r w:rsidR="00561355">
        <w:rPr>
          <w:rFonts w:hint="eastAsia"/>
          <w:lang w:val="en-US" w:eastAsia="ja-JP"/>
        </w:rPr>
        <w:t xml:space="preserve">, </w:t>
      </w:r>
      <w:r w:rsidR="00634474">
        <w:rPr>
          <w:rFonts w:hint="eastAsia"/>
          <w:lang w:val="en-US" w:eastAsia="ja-JP"/>
        </w:rPr>
        <w:t>前述の係数をかけた結果</w:t>
      </w:r>
      <w:r w:rsidR="00561355">
        <w:rPr>
          <w:rFonts w:hint="eastAsia"/>
          <w:lang w:val="en-US" w:eastAsia="ja-JP"/>
        </w:rPr>
        <w:t xml:space="preserve">, </w:t>
      </w:r>
      <w:r w:rsidR="00634474">
        <w:rPr>
          <w:lang w:val="en-US" w:eastAsia="ja-JP"/>
        </w:rPr>
        <w:t>Windows</w:t>
      </w:r>
      <w:r w:rsidR="00634474">
        <w:rPr>
          <w:rFonts w:hint="eastAsia"/>
          <w:lang w:val="en-US" w:eastAsia="ja-JP"/>
        </w:rPr>
        <w:t>では</w:t>
      </w:r>
      <w:r w:rsidR="00634474">
        <w:rPr>
          <w:lang w:val="en-US" w:eastAsia="ja-JP"/>
        </w:rPr>
        <w:t>552KB</w:t>
      </w:r>
      <w:r w:rsidR="00561355">
        <w:rPr>
          <w:rFonts w:hint="eastAsia"/>
          <w:lang w:val="en-US" w:eastAsia="ja-JP"/>
        </w:rPr>
        <w:t xml:space="preserve">, </w:t>
      </w:r>
      <w:r w:rsidR="00634474">
        <w:rPr>
          <w:lang w:val="en-US" w:eastAsia="ja-JP"/>
        </w:rPr>
        <w:t>Mac</w:t>
      </w:r>
      <w:r w:rsidR="00634474">
        <w:rPr>
          <w:rFonts w:hint="eastAsia"/>
          <w:lang w:val="en-US" w:eastAsia="ja-JP"/>
        </w:rPr>
        <w:t>では</w:t>
      </w:r>
      <w:r w:rsidR="00634474">
        <w:rPr>
          <w:lang w:val="en-US" w:eastAsia="ja-JP"/>
        </w:rPr>
        <w:t>896KB</w:t>
      </w:r>
      <w:r w:rsidR="00634474">
        <w:rPr>
          <w:rFonts w:hint="eastAsia"/>
          <w:lang w:val="en-US" w:eastAsia="ja-JP"/>
        </w:rPr>
        <w:t>となります。</w:t>
      </w:r>
      <w:r w:rsidR="00561355">
        <w:rPr>
          <w:lang w:val="en-US" w:eastAsia="ja-JP"/>
        </w:rPr>
        <w:t>1</w:t>
      </w:r>
      <w:r w:rsidR="00634474">
        <w:rPr>
          <w:lang w:val="en-US" w:eastAsia="ja-JP"/>
        </w:rPr>
        <w:t>KB</w:t>
      </w:r>
      <w:r w:rsidR="00634474">
        <w:rPr>
          <w:rFonts w:hint="eastAsia"/>
          <w:lang w:val="en-US" w:eastAsia="ja-JP"/>
        </w:rPr>
        <w:t>以上</w:t>
      </w:r>
      <w:r w:rsidR="00634474">
        <w:rPr>
          <w:lang w:val="en-US" w:eastAsia="ja-JP"/>
        </w:rPr>
        <w:t>16KB</w:t>
      </w:r>
      <w:r w:rsidR="00634474">
        <w:rPr>
          <w:rFonts w:hint="eastAsia"/>
          <w:lang w:val="en-US" w:eastAsia="ja-JP"/>
        </w:rPr>
        <w:t>以下を要求した場合</w:t>
      </w:r>
      <w:r w:rsidR="00561355">
        <w:rPr>
          <w:rFonts w:hint="eastAsia"/>
          <w:lang w:val="en-US" w:eastAsia="ja-JP"/>
        </w:rPr>
        <w:t xml:space="preserve">, </w:t>
      </w:r>
      <w:r w:rsidR="00634474">
        <w:rPr>
          <w:rFonts w:hint="eastAsia"/>
          <w:lang w:val="en-US" w:eastAsia="ja-JP"/>
        </w:rPr>
        <w:t>ベースの値は</w:t>
      </w:r>
      <w:r w:rsidR="00634474">
        <w:rPr>
          <w:lang w:val="en-US" w:eastAsia="ja-JP"/>
        </w:rPr>
        <w:t>16KB</w:t>
      </w:r>
      <w:r w:rsidR="00634474">
        <w:rPr>
          <w:rFonts w:hint="eastAsia"/>
          <w:lang w:val="en-US" w:eastAsia="ja-JP"/>
        </w:rPr>
        <w:t>となり</w:t>
      </w:r>
      <w:r w:rsidR="00561355">
        <w:rPr>
          <w:rFonts w:hint="eastAsia"/>
          <w:lang w:val="en-US" w:eastAsia="ja-JP"/>
        </w:rPr>
        <w:t xml:space="preserve">, </w:t>
      </w:r>
      <w:r w:rsidR="00634474">
        <w:rPr>
          <w:rFonts w:hint="eastAsia"/>
          <w:lang w:val="en-US" w:eastAsia="ja-JP"/>
        </w:rPr>
        <w:t>係数によって</w:t>
      </w:r>
      <w:r w:rsidR="00634474">
        <w:rPr>
          <w:lang w:val="en-US" w:eastAsia="ja-JP"/>
        </w:rPr>
        <w:t>Windows</w:t>
      </w:r>
      <w:r w:rsidR="00634474">
        <w:rPr>
          <w:rFonts w:hint="eastAsia"/>
          <w:lang w:val="en-US" w:eastAsia="ja-JP"/>
        </w:rPr>
        <w:t>では</w:t>
      </w:r>
      <w:r w:rsidR="00634474">
        <w:rPr>
          <w:lang w:val="en-US" w:eastAsia="ja-JP"/>
        </w:rPr>
        <w:t>56KB</w:t>
      </w:r>
      <w:r w:rsidR="00561355">
        <w:rPr>
          <w:rFonts w:hint="eastAsia"/>
          <w:lang w:val="en-US" w:eastAsia="ja-JP"/>
        </w:rPr>
        <w:t xml:space="preserve">, </w:t>
      </w:r>
      <w:r w:rsidR="00634474">
        <w:rPr>
          <w:lang w:val="en-US" w:eastAsia="ja-JP"/>
        </w:rPr>
        <w:t>Mac</w:t>
      </w:r>
      <w:r w:rsidR="00634474">
        <w:rPr>
          <w:rFonts w:hint="eastAsia"/>
          <w:lang w:val="en-US" w:eastAsia="ja-JP"/>
        </w:rPr>
        <w:t>では</w:t>
      </w:r>
      <w:r w:rsidR="00634474">
        <w:rPr>
          <w:lang w:val="en-US" w:eastAsia="ja-JP"/>
        </w:rPr>
        <w:t>152KB</w:t>
      </w:r>
      <w:r w:rsidR="00634474">
        <w:rPr>
          <w:rFonts w:hint="eastAsia"/>
          <w:lang w:val="en-US" w:eastAsia="ja-JP"/>
        </w:rPr>
        <w:t>になります。</w:t>
      </w:r>
      <w:r w:rsidR="00561355">
        <w:rPr>
          <w:lang w:val="en-US" w:eastAsia="ja-JP"/>
        </w:rPr>
        <w:t>17</w:t>
      </w:r>
      <w:r w:rsidR="00634474">
        <w:rPr>
          <w:lang w:val="en-US" w:eastAsia="ja-JP"/>
        </w:rPr>
        <w:t>KB</w:t>
      </w:r>
      <w:r w:rsidR="00634474">
        <w:rPr>
          <w:rFonts w:hint="eastAsia"/>
          <w:lang w:val="en-US" w:eastAsia="ja-JP"/>
        </w:rPr>
        <w:t>以上を要求した場合</w:t>
      </w:r>
      <w:r w:rsidR="00561355">
        <w:rPr>
          <w:rFonts w:hint="eastAsia"/>
          <w:lang w:val="en-US" w:eastAsia="ja-JP"/>
        </w:rPr>
        <w:t xml:space="preserve">, </w:t>
      </w:r>
      <w:r w:rsidR="00634474">
        <w:rPr>
          <w:rFonts w:hint="eastAsia"/>
          <w:lang w:val="en-US" w:eastAsia="ja-JP"/>
        </w:rPr>
        <w:t>要求値がそのままベースになり</w:t>
      </w:r>
      <w:r w:rsidR="00561355">
        <w:rPr>
          <w:rFonts w:hint="eastAsia"/>
          <w:lang w:val="en-US" w:eastAsia="ja-JP"/>
        </w:rPr>
        <w:t xml:space="preserve">, </w:t>
      </w:r>
      <w:r w:rsidR="00634474">
        <w:rPr>
          <w:rFonts w:hint="eastAsia"/>
          <w:lang w:val="en-US" w:eastAsia="ja-JP"/>
        </w:rPr>
        <w:t>係数によって実際のサイズが決まります。負の値は</w:t>
      </w:r>
      <w:r w:rsidR="00561355">
        <w:rPr>
          <w:rFonts w:hint="eastAsia"/>
          <w:lang w:val="en-US" w:eastAsia="ja-JP"/>
        </w:rPr>
        <w:t xml:space="preserve">, </w:t>
      </w:r>
      <w:r w:rsidR="00634474">
        <w:rPr>
          <w:rFonts w:hint="eastAsia"/>
          <w:lang w:val="en-US" w:eastAsia="ja-JP"/>
        </w:rPr>
        <w:t>符号付き整数の計算が働いて</w:t>
      </w:r>
      <w:r w:rsidR="00634474">
        <w:rPr>
          <w:lang w:val="en-US" w:eastAsia="ja-JP"/>
        </w:rPr>
        <w:t>4GB</w:t>
      </w:r>
      <w:r w:rsidR="00634474">
        <w:rPr>
          <w:rFonts w:hint="eastAsia"/>
          <w:lang w:val="en-US" w:eastAsia="ja-JP"/>
        </w:rPr>
        <w:t>のスタックを要求することになりますから</w:t>
      </w:r>
      <w:r w:rsidR="00561355">
        <w:rPr>
          <w:rFonts w:hint="eastAsia"/>
          <w:lang w:val="en-US" w:eastAsia="ja-JP"/>
        </w:rPr>
        <w:t xml:space="preserve">, </w:t>
      </w:r>
      <w:r w:rsidR="00634474">
        <w:rPr>
          <w:rFonts w:hint="eastAsia"/>
          <w:lang w:val="en-US" w:eastAsia="ja-JP"/>
        </w:rPr>
        <w:t>絶対にそのようなことはしないでください。</w:t>
      </w:r>
    </w:p>
    <w:p w:rsidR="0062584A" w:rsidRDefault="0062584A" w:rsidP="00D66240">
      <w:pPr>
        <w:rPr>
          <w:lang w:val="en-US" w:eastAsia="ja-JP"/>
        </w:rPr>
      </w:pPr>
    </w:p>
    <w:p w:rsidR="0062584A" w:rsidRDefault="00561355" w:rsidP="00D66240">
      <w:pPr>
        <w:rPr>
          <w:lang w:val="en-US" w:eastAsia="ja-JP"/>
        </w:rPr>
      </w:pPr>
      <w:r>
        <w:rPr>
          <w:lang w:val="en-US" w:eastAsia="ja-JP"/>
        </w:rPr>
        <w:t>‘</w:t>
      </w:r>
      <w:r w:rsidR="00634474">
        <w:rPr>
          <w:lang w:val="en-US" w:eastAsia="ja-JP"/>
        </w:rPr>
        <w:t>4STK’</w:t>
      </w:r>
      <w:r w:rsidR="00634474">
        <w:rPr>
          <w:rFonts w:hint="eastAsia"/>
          <w:lang w:val="en-US" w:eastAsia="ja-JP"/>
        </w:rPr>
        <w:t>リソースの</w:t>
      </w:r>
      <w:r w:rsidR="00634474">
        <w:rPr>
          <w:lang w:val="en-US" w:eastAsia="ja-JP"/>
        </w:rPr>
        <w:t>1</w:t>
      </w:r>
      <w:r w:rsidR="00634474">
        <w:rPr>
          <w:rFonts w:hint="eastAsia"/>
          <w:lang w:val="en-US" w:eastAsia="ja-JP"/>
        </w:rPr>
        <w:t>番から</w:t>
      </w:r>
      <w:r w:rsidR="0062584A">
        <w:rPr>
          <w:lang w:val="en-US" w:eastAsia="ja-JP"/>
        </w:rPr>
        <w:t>4</w:t>
      </w:r>
      <w:r w:rsidR="00634474">
        <w:rPr>
          <w:rFonts w:hint="eastAsia"/>
          <w:lang w:val="en-US" w:eastAsia="ja-JP"/>
        </w:rPr>
        <w:t>番には</w:t>
      </w:r>
      <w:r w:rsidR="00634474">
        <w:rPr>
          <w:lang w:val="en-US" w:eastAsia="ja-JP"/>
        </w:rPr>
        <w:t>On Event Call</w:t>
      </w:r>
      <w:r>
        <w:rPr>
          <w:rFonts w:hint="eastAsia"/>
          <w:lang w:val="en-US" w:eastAsia="ja-JP"/>
        </w:rPr>
        <w:t xml:space="preserve">, </w:t>
      </w:r>
      <w:r w:rsidR="00634474">
        <w:rPr>
          <w:lang w:val="en-US" w:eastAsia="ja-JP"/>
        </w:rPr>
        <w:t>On Serial Port Call</w:t>
      </w:r>
      <w:r>
        <w:rPr>
          <w:rFonts w:hint="eastAsia"/>
          <w:lang w:val="en-US" w:eastAsia="ja-JP"/>
        </w:rPr>
        <w:t xml:space="preserve">, </w:t>
      </w:r>
      <w:r w:rsidR="0062584A">
        <w:rPr>
          <w:rFonts w:hint="eastAsia"/>
          <w:lang w:val="en-US" w:eastAsia="ja-JP"/>
        </w:rPr>
        <w:t>デザインモードで実行したメソッドやマクロから</w:t>
      </w:r>
      <w:r w:rsidR="00634474">
        <w:rPr>
          <w:rFonts w:hint="eastAsia"/>
          <w:lang w:val="en-US" w:eastAsia="ja-JP"/>
        </w:rPr>
        <w:t>実行したメソッド</w:t>
      </w:r>
      <w:r w:rsidR="0062584A">
        <w:rPr>
          <w:rFonts w:hint="eastAsia"/>
          <w:lang w:val="en-US" w:eastAsia="ja-JP"/>
        </w:rPr>
        <w:t>の各プロセスおよびアプリケーションメインプロセス</w:t>
      </w:r>
      <w:r>
        <w:rPr>
          <w:rFonts w:hint="eastAsia"/>
          <w:lang w:val="en-US" w:eastAsia="ja-JP"/>
        </w:rPr>
        <w:t xml:space="preserve">, </w:t>
      </w:r>
      <w:r w:rsidR="0062584A">
        <w:rPr>
          <w:rFonts w:hint="eastAsia"/>
          <w:lang w:val="en-US" w:eastAsia="ja-JP"/>
        </w:rPr>
        <w:t>メニューから実行したメソッドのプロセススタックサイズのベース値が保存されており</w:t>
      </w:r>
      <w:r>
        <w:rPr>
          <w:rFonts w:hint="eastAsia"/>
          <w:lang w:val="en-US" w:eastAsia="ja-JP"/>
        </w:rPr>
        <w:t xml:space="preserve">, </w:t>
      </w:r>
      <w:r w:rsidR="0062584A">
        <w:rPr>
          <w:rFonts w:hint="eastAsia"/>
          <w:lang w:val="en-US" w:eastAsia="ja-JP"/>
        </w:rPr>
        <w:t>デフォルトは</w:t>
      </w:r>
      <w:r w:rsidR="0062584A">
        <w:rPr>
          <w:lang w:val="en-US" w:eastAsia="ja-JP"/>
        </w:rPr>
        <w:t>512KB</w:t>
      </w:r>
      <w:r w:rsidR="0062584A">
        <w:rPr>
          <w:rFonts w:hint="eastAsia"/>
          <w:lang w:val="en-US" w:eastAsia="ja-JP"/>
        </w:rPr>
        <w:t>です。</w:t>
      </w:r>
      <w:r w:rsidR="0062584A">
        <w:rPr>
          <w:lang w:val="en-US" w:eastAsia="ja-JP"/>
        </w:rPr>
        <w:t>5</w:t>
      </w:r>
      <w:r w:rsidR="0062584A">
        <w:rPr>
          <w:rFonts w:hint="eastAsia"/>
          <w:lang w:val="en-US" w:eastAsia="ja-JP"/>
        </w:rPr>
        <w:t>番および</w:t>
      </w:r>
      <w:r w:rsidR="0062584A">
        <w:rPr>
          <w:lang w:val="en-US" w:eastAsia="ja-JP"/>
        </w:rPr>
        <w:t>8</w:t>
      </w:r>
      <w:r w:rsidR="0062584A">
        <w:rPr>
          <w:rFonts w:hint="eastAsia"/>
          <w:lang w:val="en-US" w:eastAsia="ja-JP"/>
        </w:rPr>
        <w:t>番はそれぞれサーバーのツインコオペラティブスレッドのプロセスと</w:t>
      </w:r>
      <w:r w:rsidR="0062584A">
        <w:rPr>
          <w:lang w:val="en-US" w:eastAsia="ja-JP"/>
        </w:rPr>
        <w:t>Web</w:t>
      </w:r>
      <w:r w:rsidR="00212210">
        <w:rPr>
          <w:lang w:val="en-US" w:eastAsia="ja-JP"/>
        </w:rPr>
        <w:t>/SOAP</w:t>
      </w:r>
      <w:r w:rsidR="0062584A">
        <w:rPr>
          <w:rFonts w:hint="eastAsia"/>
          <w:lang w:val="en-US" w:eastAsia="ja-JP"/>
        </w:rPr>
        <w:t>プロセスのスタックサイズ</w:t>
      </w:r>
      <w:r w:rsidR="00EA141E">
        <w:rPr>
          <w:rFonts w:hint="eastAsia"/>
          <w:lang w:val="en-US" w:eastAsia="ja-JP"/>
        </w:rPr>
        <w:t>のベース値</w:t>
      </w:r>
      <w:r w:rsidR="0062584A">
        <w:rPr>
          <w:rFonts w:hint="eastAsia"/>
          <w:lang w:val="en-US" w:eastAsia="ja-JP"/>
        </w:rPr>
        <w:t>であり</w:t>
      </w:r>
      <w:r>
        <w:rPr>
          <w:rFonts w:hint="eastAsia"/>
          <w:lang w:val="en-US" w:eastAsia="ja-JP"/>
        </w:rPr>
        <w:t xml:space="preserve">, </w:t>
      </w:r>
      <w:r w:rsidR="0062584A">
        <w:rPr>
          <w:lang w:val="en-US" w:eastAsia="ja-JP"/>
        </w:rPr>
        <w:t>256KB</w:t>
      </w:r>
      <w:r w:rsidR="0062584A">
        <w:rPr>
          <w:rFonts w:hint="eastAsia"/>
          <w:lang w:val="en-US" w:eastAsia="ja-JP"/>
        </w:rPr>
        <w:t>となっています。</w:t>
      </w:r>
      <w:r w:rsidR="0062584A">
        <w:rPr>
          <w:lang w:val="en-US" w:eastAsia="ja-JP"/>
        </w:rPr>
        <w:t>6</w:t>
      </w:r>
      <w:r w:rsidR="0062584A">
        <w:rPr>
          <w:rFonts w:hint="eastAsia"/>
          <w:lang w:val="en-US" w:eastAsia="ja-JP"/>
        </w:rPr>
        <w:t>番と</w:t>
      </w:r>
      <w:r w:rsidR="0062584A">
        <w:rPr>
          <w:lang w:val="en-US" w:eastAsia="ja-JP"/>
        </w:rPr>
        <w:t>7</w:t>
      </w:r>
      <w:r w:rsidR="0062584A">
        <w:rPr>
          <w:rFonts w:hint="eastAsia"/>
          <w:lang w:val="en-US" w:eastAsia="ja-JP"/>
        </w:rPr>
        <w:t>番はバックアップと復元に関する古い設定です。</w:t>
      </w:r>
      <w:r w:rsidR="0062584A">
        <w:rPr>
          <w:lang w:val="en-US" w:eastAsia="ja-JP"/>
        </w:rPr>
        <w:t>9</w:t>
      </w:r>
      <w:r w:rsidR="0062584A">
        <w:rPr>
          <w:rFonts w:hint="eastAsia"/>
          <w:lang w:val="en-US" w:eastAsia="ja-JP"/>
        </w:rPr>
        <w:t>番はサーバーのイベントループ</w:t>
      </w:r>
      <w:r>
        <w:rPr>
          <w:rFonts w:hint="eastAsia"/>
          <w:lang w:val="en-US" w:eastAsia="ja-JP"/>
        </w:rPr>
        <w:t xml:space="preserve">, </w:t>
      </w:r>
      <w:r w:rsidR="0062584A">
        <w:rPr>
          <w:lang w:val="en-US" w:eastAsia="ja-JP"/>
        </w:rPr>
        <w:t>4D Server</w:t>
      </w:r>
      <w:r w:rsidR="0062584A">
        <w:rPr>
          <w:rFonts w:hint="eastAsia"/>
          <w:lang w:val="en-US" w:eastAsia="ja-JP"/>
        </w:rPr>
        <w:t>のユーザーインタフェース</w:t>
      </w:r>
      <w:r>
        <w:rPr>
          <w:rFonts w:hint="eastAsia"/>
          <w:lang w:val="en-US" w:eastAsia="ja-JP"/>
        </w:rPr>
        <w:t xml:space="preserve">, </w:t>
      </w:r>
      <w:r w:rsidR="0062584A">
        <w:rPr>
          <w:rFonts w:hint="eastAsia"/>
          <w:lang w:val="en-US" w:eastAsia="ja-JP"/>
        </w:rPr>
        <w:t>クライアントマネージャー（起動時に開始し</w:t>
      </w:r>
      <w:r>
        <w:rPr>
          <w:rFonts w:hint="eastAsia"/>
          <w:lang w:val="en-US" w:eastAsia="ja-JP"/>
        </w:rPr>
        <w:t xml:space="preserve">, </w:t>
      </w:r>
      <w:r w:rsidR="0062584A">
        <w:rPr>
          <w:rFonts w:hint="eastAsia"/>
          <w:lang w:val="en-US" w:eastAsia="ja-JP"/>
        </w:rPr>
        <w:t>コオペラティブ接続を管理するプロセス）</w:t>
      </w:r>
      <w:r>
        <w:rPr>
          <w:rFonts w:hint="eastAsia"/>
          <w:lang w:val="en-US" w:eastAsia="ja-JP"/>
        </w:rPr>
        <w:t xml:space="preserve">, </w:t>
      </w:r>
      <w:r w:rsidR="00212210">
        <w:rPr>
          <w:rFonts w:hint="eastAsia"/>
          <w:lang w:val="en-US" w:eastAsia="ja-JP"/>
        </w:rPr>
        <w:t>ランタイムエクスプローラー</w:t>
      </w:r>
      <w:r>
        <w:rPr>
          <w:rFonts w:hint="eastAsia"/>
          <w:lang w:val="en-US" w:eastAsia="ja-JP"/>
        </w:rPr>
        <w:t xml:space="preserve">, </w:t>
      </w:r>
      <w:r w:rsidR="0062584A">
        <w:rPr>
          <w:rFonts w:hint="eastAsia"/>
          <w:lang w:val="en-US" w:eastAsia="ja-JP"/>
        </w:rPr>
        <w:t>および</w:t>
      </w:r>
      <w:r w:rsidR="0062584A">
        <w:rPr>
          <w:lang w:val="en-US" w:eastAsia="ja-JP"/>
        </w:rPr>
        <w:t>EXECUTE ON CLIENT</w:t>
      </w:r>
      <w:r w:rsidR="00EA141E">
        <w:rPr>
          <w:rFonts w:hint="eastAsia"/>
          <w:lang w:val="en-US" w:eastAsia="ja-JP"/>
        </w:rPr>
        <w:t>用</w:t>
      </w:r>
      <w:r w:rsidR="0062584A">
        <w:rPr>
          <w:rFonts w:hint="eastAsia"/>
          <w:lang w:val="en-US" w:eastAsia="ja-JP"/>
        </w:rPr>
        <w:t>に登録されたクライアントのプロセス</w:t>
      </w:r>
      <w:r w:rsidR="00EA141E">
        <w:rPr>
          <w:rFonts w:hint="eastAsia"/>
          <w:lang w:val="en-US" w:eastAsia="ja-JP"/>
        </w:rPr>
        <w:t>（これもグローバル）のスタックサイズのベース値であり</w:t>
      </w:r>
      <w:r>
        <w:rPr>
          <w:rFonts w:hint="eastAsia"/>
          <w:lang w:val="en-US" w:eastAsia="ja-JP"/>
        </w:rPr>
        <w:t xml:space="preserve">, </w:t>
      </w:r>
      <w:r w:rsidR="00EA141E">
        <w:rPr>
          <w:rFonts w:hint="eastAsia"/>
          <w:lang w:val="en-US" w:eastAsia="ja-JP"/>
        </w:rPr>
        <w:t>やはり</w:t>
      </w:r>
      <w:r w:rsidR="00EA141E">
        <w:rPr>
          <w:lang w:val="en-US" w:eastAsia="ja-JP"/>
        </w:rPr>
        <w:t>512KB</w:t>
      </w:r>
      <w:r w:rsidR="00EA141E">
        <w:rPr>
          <w:rFonts w:hint="eastAsia"/>
          <w:lang w:val="en-US" w:eastAsia="ja-JP"/>
        </w:rPr>
        <w:t>です。</w:t>
      </w:r>
    </w:p>
    <w:p w:rsidR="00EA141E" w:rsidRDefault="00EA141E" w:rsidP="00D66240">
      <w:pPr>
        <w:rPr>
          <w:lang w:val="en-US" w:eastAsia="ja-JP"/>
        </w:rPr>
      </w:pPr>
    </w:p>
    <w:p w:rsidR="00EA141E" w:rsidRDefault="00212210" w:rsidP="00D66240">
      <w:pPr>
        <w:rPr>
          <w:lang w:val="en-US" w:eastAsia="ja-JP"/>
        </w:rPr>
      </w:pPr>
      <w:r>
        <w:rPr>
          <w:rFonts w:hint="eastAsia"/>
          <w:lang w:val="en-US" w:eastAsia="ja-JP"/>
        </w:rPr>
        <w:t>その他のコオペラティブスレッド</w:t>
      </w:r>
      <w:r w:rsidR="00561355">
        <w:rPr>
          <w:rFonts w:hint="eastAsia"/>
          <w:lang w:val="en-US" w:eastAsia="ja-JP"/>
        </w:rPr>
        <w:t xml:space="preserve">, </w:t>
      </w:r>
      <w:r>
        <w:rPr>
          <w:rFonts w:hint="eastAsia"/>
          <w:lang w:val="en-US" w:eastAsia="ja-JP"/>
        </w:rPr>
        <w:t>つまり内部タイマープロセス</w:t>
      </w:r>
      <w:r w:rsidR="00561355">
        <w:rPr>
          <w:rFonts w:hint="eastAsia"/>
          <w:lang w:val="en-US" w:eastAsia="ja-JP"/>
        </w:rPr>
        <w:t xml:space="preserve">, </w:t>
      </w:r>
      <w:r>
        <w:rPr>
          <w:rFonts w:hint="eastAsia"/>
          <w:lang w:val="en-US" w:eastAsia="ja-JP"/>
        </w:rPr>
        <w:t>デザインプロセス</w:t>
      </w:r>
      <w:r w:rsidR="00561355">
        <w:rPr>
          <w:rFonts w:hint="eastAsia"/>
          <w:lang w:val="en-US" w:eastAsia="ja-JP"/>
        </w:rPr>
        <w:t xml:space="preserve">, </w:t>
      </w:r>
      <w:r>
        <w:rPr>
          <w:rFonts w:hint="eastAsia"/>
          <w:lang w:val="en-US" w:eastAsia="ja-JP"/>
        </w:rPr>
        <w:t>コンパイラプロセス</w:t>
      </w:r>
      <w:r w:rsidR="00561355">
        <w:rPr>
          <w:rFonts w:hint="eastAsia"/>
          <w:lang w:val="en-US" w:eastAsia="ja-JP"/>
        </w:rPr>
        <w:t xml:space="preserve">, </w:t>
      </w:r>
      <w:r>
        <w:rPr>
          <w:rFonts w:hint="eastAsia"/>
          <w:lang w:val="en-US" w:eastAsia="ja-JP"/>
        </w:rPr>
        <w:t>管理画面</w:t>
      </w:r>
      <w:r w:rsidR="00561355">
        <w:rPr>
          <w:rFonts w:hint="eastAsia"/>
          <w:lang w:val="en-US" w:eastAsia="ja-JP"/>
        </w:rPr>
        <w:t xml:space="preserve">, </w:t>
      </w:r>
      <w:r>
        <w:rPr>
          <w:lang w:val="en-US" w:eastAsia="ja-JP"/>
        </w:rPr>
        <w:t>On Exit</w:t>
      </w:r>
      <w:r>
        <w:rPr>
          <w:rFonts w:hint="eastAsia"/>
          <w:lang w:val="en-US" w:eastAsia="ja-JP"/>
        </w:rPr>
        <w:t>データベースメソッドのプロセス</w:t>
      </w:r>
      <w:r w:rsidR="00561355">
        <w:rPr>
          <w:rFonts w:hint="eastAsia"/>
          <w:lang w:val="en-US" w:eastAsia="ja-JP"/>
        </w:rPr>
        <w:t xml:space="preserve">, </w:t>
      </w:r>
      <w:r>
        <w:rPr>
          <w:lang w:val="en-US" w:eastAsia="ja-JP"/>
        </w:rPr>
        <w:t>Web</w:t>
      </w:r>
      <w:r>
        <w:rPr>
          <w:rFonts w:hint="eastAsia"/>
          <w:lang w:val="en-US" w:eastAsia="ja-JP"/>
        </w:rPr>
        <w:t>サーバーのメインプロセス</w:t>
      </w:r>
      <w:r w:rsidR="00561355">
        <w:rPr>
          <w:rFonts w:hint="eastAsia"/>
          <w:lang w:val="en-US" w:eastAsia="ja-JP"/>
        </w:rPr>
        <w:t xml:space="preserve">, </w:t>
      </w:r>
      <w:r>
        <w:rPr>
          <w:lang w:val="en-US" w:eastAsia="ja-JP"/>
        </w:rPr>
        <w:t>SQL</w:t>
      </w:r>
      <w:r>
        <w:rPr>
          <w:rFonts w:hint="eastAsia"/>
          <w:lang w:val="en-US" w:eastAsia="ja-JP"/>
        </w:rPr>
        <w:t>が自動するメソッド実行用プロセスのスタックサイズは</w:t>
      </w:r>
      <w:r w:rsidR="00561355">
        <w:rPr>
          <w:rFonts w:hint="eastAsia"/>
          <w:lang w:val="en-US" w:eastAsia="ja-JP"/>
        </w:rPr>
        <w:t xml:space="preserve">, </w:t>
      </w:r>
      <w:r>
        <w:rPr>
          <w:rFonts w:hint="eastAsia"/>
          <w:lang w:val="en-US" w:eastAsia="ja-JP"/>
        </w:rPr>
        <w:t>いずれもベース値が</w:t>
      </w:r>
      <w:r>
        <w:rPr>
          <w:lang w:val="en-US" w:eastAsia="ja-JP"/>
        </w:rPr>
        <w:t>512KB</w:t>
      </w:r>
      <w:r>
        <w:rPr>
          <w:rFonts w:hint="eastAsia"/>
          <w:lang w:val="en-US" w:eastAsia="ja-JP"/>
        </w:rPr>
        <w:t>にハードコーディングされています。</w:t>
      </w:r>
    </w:p>
    <w:p w:rsidR="00634474" w:rsidRDefault="00634474" w:rsidP="00D66240">
      <w:pPr>
        <w:rPr>
          <w:lang w:val="en-US" w:eastAsia="ja-JP"/>
        </w:rPr>
      </w:pPr>
    </w:p>
    <w:p w:rsidR="00634474" w:rsidRDefault="00634474" w:rsidP="00D66240">
      <w:pPr>
        <w:rPr>
          <w:lang w:val="en-US" w:eastAsia="ja-JP"/>
        </w:rPr>
      </w:pPr>
      <w:r>
        <w:rPr>
          <w:rFonts w:hint="eastAsia"/>
          <w:lang w:val="en-US" w:eastAsia="ja-JP"/>
        </w:rPr>
        <w:t>プロセスごとに一定の</w:t>
      </w:r>
      <w:r w:rsidR="00212210">
        <w:rPr>
          <w:rFonts w:hint="eastAsia"/>
          <w:lang w:val="en-US" w:eastAsia="ja-JP"/>
        </w:rPr>
        <w:t>コオペラティブスレッド</w:t>
      </w:r>
      <w:r w:rsidR="00561355">
        <w:rPr>
          <w:rFonts w:hint="eastAsia"/>
          <w:lang w:val="en-US" w:eastAsia="ja-JP"/>
        </w:rPr>
        <w:t xml:space="preserve">, </w:t>
      </w:r>
      <w:r w:rsidR="00212210">
        <w:rPr>
          <w:rFonts w:hint="eastAsia"/>
          <w:lang w:val="en-US" w:eastAsia="ja-JP"/>
        </w:rPr>
        <w:t>そしてそのためのスタックサイズが必要であるということは</w:t>
      </w:r>
      <w:r w:rsidR="00561355">
        <w:rPr>
          <w:rFonts w:hint="eastAsia"/>
          <w:lang w:val="en-US" w:eastAsia="ja-JP"/>
        </w:rPr>
        <w:t xml:space="preserve">, </w:t>
      </w:r>
      <w:r w:rsidR="00212210">
        <w:rPr>
          <w:rFonts w:hint="eastAsia"/>
          <w:lang w:val="en-US" w:eastAsia="ja-JP"/>
        </w:rPr>
        <w:t>多数のクライアントが接続するようなシステムで</w:t>
      </w:r>
      <w:r>
        <w:rPr>
          <w:rFonts w:hint="eastAsia"/>
          <w:lang w:val="en-US" w:eastAsia="ja-JP"/>
        </w:rPr>
        <w:t>は</w:t>
      </w:r>
      <w:r w:rsidR="00561355">
        <w:rPr>
          <w:rFonts w:hint="eastAsia"/>
          <w:lang w:val="en-US" w:eastAsia="ja-JP"/>
        </w:rPr>
        <w:t xml:space="preserve">, </w:t>
      </w:r>
      <w:r>
        <w:rPr>
          <w:rFonts w:hint="eastAsia"/>
          <w:lang w:val="en-US" w:eastAsia="ja-JP"/>
        </w:rPr>
        <w:t>スタックサイズの管理</w:t>
      </w:r>
      <w:r w:rsidR="00212210">
        <w:rPr>
          <w:rFonts w:hint="eastAsia"/>
          <w:lang w:val="en-US" w:eastAsia="ja-JP"/>
        </w:rPr>
        <w:t>が必要な場合もあるということです。</w:t>
      </w:r>
    </w:p>
    <w:p w:rsidR="00634474" w:rsidRDefault="00634474" w:rsidP="00D66240">
      <w:pPr>
        <w:rPr>
          <w:lang w:val="en-US" w:eastAsia="ja-JP"/>
        </w:rPr>
      </w:pPr>
    </w:p>
    <w:p w:rsidR="00212210" w:rsidRDefault="00212210">
      <w:pPr>
        <w:rPr>
          <w:lang w:val="en-US" w:eastAsia="ja-JP"/>
        </w:rPr>
      </w:pPr>
      <w:r>
        <w:rPr>
          <w:lang w:val="en-US" w:eastAsia="ja-JP"/>
        </w:rPr>
        <w:br w:type="page"/>
      </w:r>
    </w:p>
    <w:p w:rsidR="00212210" w:rsidRDefault="00212210" w:rsidP="00212210">
      <w:pPr>
        <w:pStyle w:val="1"/>
        <w:rPr>
          <w:lang w:eastAsia="ja-JP"/>
        </w:rPr>
      </w:pPr>
      <w:bookmarkStart w:id="28" w:name="_Toc128637481"/>
      <w:r>
        <w:rPr>
          <w:rFonts w:hint="eastAsia"/>
          <w:lang w:eastAsia="ja-JP"/>
        </w:rPr>
        <w:t>第七部・パラダイムシフト</w:t>
      </w:r>
      <w:bookmarkEnd w:id="28"/>
    </w:p>
    <w:p w:rsidR="00212210" w:rsidRDefault="00E077B1" w:rsidP="00212210">
      <w:pPr>
        <w:pStyle w:val="2"/>
        <w:rPr>
          <w:lang w:val="en-US" w:eastAsia="ja-JP"/>
        </w:rPr>
      </w:pPr>
      <w:bookmarkStart w:id="29" w:name="_Toc128637482"/>
      <w:r>
        <w:rPr>
          <w:rFonts w:hint="eastAsia"/>
          <w:lang w:val="en-US" w:eastAsia="ja-JP"/>
        </w:rPr>
        <w:t>その役目を終え</w:t>
      </w:r>
      <w:r w:rsidR="00561355">
        <w:rPr>
          <w:rFonts w:hint="eastAsia"/>
          <w:lang w:val="en-US" w:eastAsia="ja-JP"/>
        </w:rPr>
        <w:t xml:space="preserve">, </w:t>
      </w:r>
      <w:r>
        <w:rPr>
          <w:rFonts w:hint="eastAsia"/>
          <w:lang w:val="en-US" w:eastAsia="ja-JP"/>
        </w:rPr>
        <w:t>もはや</w:t>
      </w:r>
      <w:r w:rsidR="008A2807">
        <w:rPr>
          <w:rFonts w:hint="eastAsia"/>
          <w:lang w:val="en-US" w:eastAsia="ja-JP"/>
        </w:rPr>
        <w:t>必須</w:t>
      </w:r>
      <w:r>
        <w:rPr>
          <w:rFonts w:hint="eastAsia"/>
          <w:lang w:val="en-US" w:eastAsia="ja-JP"/>
        </w:rPr>
        <w:t>ではなくなったもの</w:t>
      </w:r>
      <w:bookmarkEnd w:id="29"/>
    </w:p>
    <w:p w:rsidR="008A2807" w:rsidRDefault="00212210" w:rsidP="00D66240">
      <w:pPr>
        <w:rPr>
          <w:lang w:val="en-US" w:eastAsia="ja-JP"/>
        </w:rPr>
      </w:pPr>
      <w:r>
        <w:rPr>
          <w:lang w:val="en-US" w:eastAsia="ja-JP"/>
        </w:rPr>
        <w:t>MODIFY SELECTION</w:t>
      </w:r>
      <w:r w:rsidR="00E077B1">
        <w:rPr>
          <w:rFonts w:hint="eastAsia"/>
          <w:lang w:val="en-US" w:eastAsia="ja-JP"/>
        </w:rPr>
        <w:t>および</w:t>
      </w:r>
      <w:r>
        <w:rPr>
          <w:lang w:val="en-US" w:eastAsia="ja-JP"/>
        </w:rPr>
        <w:t>DISPLAY SELECTION</w:t>
      </w:r>
      <w:r w:rsidR="00561355">
        <w:rPr>
          <w:rFonts w:hint="eastAsia"/>
          <w:lang w:val="en-US" w:eastAsia="ja-JP"/>
        </w:rPr>
        <w:t xml:space="preserve">, </w:t>
      </w:r>
      <w:r w:rsidR="008A2807">
        <w:rPr>
          <w:rFonts w:hint="eastAsia"/>
          <w:lang w:val="en-US" w:eastAsia="ja-JP"/>
        </w:rPr>
        <w:t>ラベルエディタ</w:t>
      </w:r>
      <w:r w:rsidR="00561355">
        <w:rPr>
          <w:rFonts w:hint="eastAsia"/>
          <w:lang w:val="en-US" w:eastAsia="ja-JP"/>
        </w:rPr>
        <w:t xml:space="preserve">, </w:t>
      </w:r>
      <w:r w:rsidR="008A2807">
        <w:rPr>
          <w:rFonts w:hint="eastAsia"/>
          <w:lang w:val="en-US" w:eastAsia="ja-JP"/>
        </w:rPr>
        <w:t>プラグイン</w:t>
      </w:r>
      <w:r w:rsidR="00E077B1">
        <w:rPr>
          <w:rFonts w:hint="eastAsia"/>
          <w:lang w:val="en-US" w:eastAsia="ja-JP"/>
        </w:rPr>
        <w:t>などがこれに相当します。</w:t>
      </w:r>
      <w:r w:rsidR="00E077B1">
        <w:rPr>
          <w:lang w:val="en-US" w:eastAsia="ja-JP"/>
        </w:rPr>
        <w:t>4D</w:t>
      </w:r>
      <w:r w:rsidR="00E077B1">
        <w:rPr>
          <w:rFonts w:hint="eastAsia"/>
          <w:lang w:val="en-US" w:eastAsia="ja-JP"/>
        </w:rPr>
        <w:t>が提供する古いデフォルトユーザーインタフェースは</w:t>
      </w:r>
      <w:r w:rsidR="00561355">
        <w:rPr>
          <w:rFonts w:hint="eastAsia"/>
          <w:lang w:val="en-US" w:eastAsia="ja-JP"/>
        </w:rPr>
        <w:t xml:space="preserve">, </w:t>
      </w:r>
      <w:r w:rsidR="00E077B1">
        <w:rPr>
          <w:rFonts w:hint="eastAsia"/>
          <w:lang w:val="en-US" w:eastAsia="ja-JP"/>
        </w:rPr>
        <w:t>ユーザーの期待には沿わないかもしれません。リストフォームなどはその典型的な例です。サブフォームやリストボックスは</w:t>
      </w:r>
      <w:r w:rsidR="00561355">
        <w:rPr>
          <w:rFonts w:hint="eastAsia"/>
          <w:lang w:val="en-US" w:eastAsia="ja-JP"/>
        </w:rPr>
        <w:t xml:space="preserve">, </w:t>
      </w:r>
      <w:r w:rsidR="00E077B1">
        <w:rPr>
          <w:rFonts w:hint="eastAsia"/>
          <w:lang w:val="en-US" w:eastAsia="ja-JP"/>
        </w:rPr>
        <w:t>ずっと良いユーザーエクスペリアンスを容易に提供することができるので</w:t>
      </w:r>
      <w:r w:rsidR="00561355">
        <w:rPr>
          <w:rFonts w:hint="eastAsia"/>
          <w:lang w:val="en-US" w:eastAsia="ja-JP"/>
        </w:rPr>
        <w:t xml:space="preserve">, </w:t>
      </w:r>
      <w:r w:rsidR="00E077B1">
        <w:rPr>
          <w:lang w:val="en-US" w:eastAsia="ja-JP"/>
        </w:rPr>
        <w:t>v12</w:t>
      </w:r>
      <w:r w:rsidR="00E077B1">
        <w:rPr>
          <w:rFonts w:hint="eastAsia"/>
          <w:lang w:val="en-US" w:eastAsia="ja-JP"/>
        </w:rPr>
        <w:t>以降</w:t>
      </w:r>
      <w:r w:rsidR="00561355">
        <w:rPr>
          <w:rFonts w:hint="eastAsia"/>
          <w:lang w:val="en-US" w:eastAsia="ja-JP"/>
        </w:rPr>
        <w:t xml:space="preserve">, </w:t>
      </w:r>
      <w:r w:rsidR="00E077B1">
        <w:rPr>
          <w:rFonts w:hint="eastAsia"/>
          <w:lang w:val="en-US" w:eastAsia="ja-JP"/>
        </w:rPr>
        <w:t>特に積極的な使用が推奨されています。リスト表示をデザインする場合</w:t>
      </w:r>
      <w:r w:rsidR="00561355">
        <w:rPr>
          <w:rFonts w:hint="eastAsia"/>
          <w:lang w:val="en-US" w:eastAsia="ja-JP"/>
        </w:rPr>
        <w:t xml:space="preserve">, </w:t>
      </w:r>
      <w:r w:rsidR="00E077B1">
        <w:rPr>
          <w:rFonts w:hint="eastAsia"/>
          <w:lang w:val="en-US" w:eastAsia="ja-JP"/>
        </w:rPr>
        <w:t>まずリストボックスを考慮してください。リストボックスは多くの機能が内蔵されたオブジェクトであり</w:t>
      </w:r>
      <w:r w:rsidR="00561355">
        <w:rPr>
          <w:rFonts w:hint="eastAsia"/>
          <w:lang w:val="en-US" w:eastAsia="ja-JP"/>
        </w:rPr>
        <w:t xml:space="preserve">, </w:t>
      </w:r>
      <w:r w:rsidR="00E077B1">
        <w:rPr>
          <w:rFonts w:hint="eastAsia"/>
          <w:lang w:val="en-US" w:eastAsia="ja-JP"/>
        </w:rPr>
        <w:t>標準的なルックアンドフィールを有しています。</w:t>
      </w:r>
      <w:r w:rsidR="008A2807">
        <w:rPr>
          <w:rFonts w:hint="eastAsia"/>
          <w:lang w:val="en-US" w:eastAsia="ja-JP"/>
        </w:rPr>
        <w:t>リストボックス（配列またはセレクション）で用が足りるのであれば</w:t>
      </w:r>
      <w:r w:rsidR="00561355">
        <w:rPr>
          <w:rFonts w:hint="eastAsia"/>
          <w:lang w:val="en-US" w:eastAsia="ja-JP"/>
        </w:rPr>
        <w:t xml:space="preserve">, </w:t>
      </w:r>
      <w:r w:rsidR="008A2807">
        <w:rPr>
          <w:rFonts w:hint="eastAsia"/>
          <w:lang w:val="en-US" w:eastAsia="ja-JP"/>
        </w:rPr>
        <w:t>迷わずに選択してください。リストボックスでは役不足に思える場合</w:t>
      </w:r>
      <w:r w:rsidR="00561355">
        <w:rPr>
          <w:rFonts w:hint="eastAsia"/>
          <w:lang w:val="en-US" w:eastAsia="ja-JP"/>
        </w:rPr>
        <w:t xml:space="preserve">, </w:t>
      </w:r>
      <w:r w:rsidR="008A2807">
        <w:rPr>
          <w:rFonts w:hint="eastAsia"/>
          <w:lang w:val="en-US" w:eastAsia="ja-JP"/>
        </w:rPr>
        <w:t>サブフォームを検討してください。</w:t>
      </w:r>
    </w:p>
    <w:p w:rsidR="008A2807" w:rsidRDefault="008A2807" w:rsidP="00D66240">
      <w:pPr>
        <w:rPr>
          <w:lang w:val="en-US" w:eastAsia="ja-JP"/>
        </w:rPr>
      </w:pPr>
    </w:p>
    <w:p w:rsidR="008A2807" w:rsidRDefault="008A2807" w:rsidP="00D66240">
      <w:pPr>
        <w:rPr>
          <w:lang w:val="en-US" w:eastAsia="ja-JP"/>
        </w:rPr>
      </w:pPr>
      <w:r>
        <w:rPr>
          <w:rFonts w:hint="eastAsia"/>
          <w:lang w:val="en-US" w:eastAsia="ja-JP"/>
        </w:rPr>
        <w:t>ラベルエディタは</w:t>
      </w:r>
      <w:r w:rsidR="00561355">
        <w:rPr>
          <w:rFonts w:hint="eastAsia"/>
          <w:lang w:val="en-US" w:eastAsia="ja-JP"/>
        </w:rPr>
        <w:t xml:space="preserve">, </w:t>
      </w:r>
      <w:r>
        <w:rPr>
          <w:lang w:val="en-US" w:eastAsia="ja-JP"/>
        </w:rPr>
        <w:t>4D</w:t>
      </w:r>
      <w:r>
        <w:rPr>
          <w:rFonts w:hint="eastAsia"/>
          <w:lang w:val="en-US" w:eastAsia="ja-JP"/>
        </w:rPr>
        <w:t>でもっとも古い部類の属するエディタのひとつです。すぐに使用できる既成のエディタは便利であり</w:t>
      </w:r>
      <w:r w:rsidR="00561355">
        <w:rPr>
          <w:rFonts w:hint="eastAsia"/>
          <w:lang w:val="en-US" w:eastAsia="ja-JP"/>
        </w:rPr>
        <w:t xml:space="preserve">, </w:t>
      </w:r>
      <w:r>
        <w:rPr>
          <w:rFonts w:hint="eastAsia"/>
          <w:lang w:val="en-US" w:eastAsia="ja-JP"/>
        </w:rPr>
        <w:t>間違いなく必要ですが</w:t>
      </w:r>
      <w:r w:rsidR="00561355">
        <w:rPr>
          <w:rFonts w:hint="eastAsia"/>
          <w:lang w:val="en-US" w:eastAsia="ja-JP"/>
        </w:rPr>
        <w:t xml:space="preserve">, </w:t>
      </w:r>
      <w:r>
        <w:rPr>
          <w:rFonts w:hint="eastAsia"/>
          <w:lang w:val="en-US" w:eastAsia="ja-JP"/>
        </w:rPr>
        <w:t>一方で誰もがユーザーインテフェースをカスタマイズしたがるというのもまた事実です。</w:t>
      </w:r>
      <w:r>
        <w:rPr>
          <w:lang w:val="en-US" w:eastAsia="ja-JP"/>
        </w:rPr>
        <w:t>4D v12</w:t>
      </w:r>
      <w:r>
        <w:rPr>
          <w:rFonts w:hint="eastAsia"/>
          <w:lang w:val="en-US" w:eastAsia="ja-JP"/>
        </w:rPr>
        <w:t>では</w:t>
      </w:r>
      <w:r w:rsidR="003E2254">
        <w:rPr>
          <w:rFonts w:hint="eastAsia"/>
          <w:lang w:val="en-US" w:eastAsia="ja-JP"/>
        </w:rPr>
        <w:t xml:space="preserve">, </w:t>
      </w:r>
      <w:r>
        <w:rPr>
          <w:rFonts w:hint="eastAsia"/>
          <w:lang w:val="en-US" w:eastAsia="ja-JP"/>
        </w:rPr>
        <w:t>そのような定番のエディタをコンポーネントとして提供します。これらはプラグインエリアではなく</w:t>
      </w:r>
      <w:r w:rsidR="003E2254">
        <w:rPr>
          <w:rFonts w:hint="eastAsia"/>
          <w:lang w:val="en-US" w:eastAsia="ja-JP"/>
        </w:rPr>
        <w:t xml:space="preserve">, </w:t>
      </w:r>
      <w:r>
        <w:rPr>
          <w:rFonts w:hint="eastAsia"/>
          <w:lang w:val="en-US" w:eastAsia="ja-JP"/>
        </w:rPr>
        <w:t>普通の</w:t>
      </w:r>
      <w:r>
        <w:rPr>
          <w:lang w:val="en-US" w:eastAsia="ja-JP"/>
        </w:rPr>
        <w:t>4D</w:t>
      </w:r>
      <w:r>
        <w:rPr>
          <w:rFonts w:hint="eastAsia"/>
          <w:lang w:val="en-US" w:eastAsia="ja-JP"/>
        </w:rPr>
        <w:t>コードだけで作られています。またオープンソースです。今後</w:t>
      </w:r>
      <w:r w:rsidR="003E2254">
        <w:rPr>
          <w:rFonts w:hint="eastAsia"/>
          <w:lang w:val="en-US" w:eastAsia="ja-JP"/>
        </w:rPr>
        <w:t xml:space="preserve">, </w:t>
      </w:r>
      <w:r>
        <w:rPr>
          <w:rFonts w:hint="eastAsia"/>
          <w:lang w:val="en-US" w:eastAsia="ja-JP"/>
        </w:rPr>
        <w:t>ラベルエディタやプラグインエリアなどは</w:t>
      </w:r>
      <w:r w:rsidR="003E2254">
        <w:rPr>
          <w:rFonts w:hint="eastAsia"/>
          <w:lang w:val="en-US" w:eastAsia="ja-JP"/>
        </w:rPr>
        <w:t xml:space="preserve">, </w:t>
      </w:r>
      <w:r>
        <w:rPr>
          <w:rFonts w:hint="eastAsia"/>
          <w:lang w:val="en-US" w:eastAsia="ja-JP"/>
        </w:rPr>
        <w:t>そのようなコンポーネント型サブフォームに取って代わられてゆくことでしょう。</w:t>
      </w:r>
    </w:p>
    <w:p w:rsidR="008A2807" w:rsidRDefault="008A2807" w:rsidP="00D66240">
      <w:pPr>
        <w:rPr>
          <w:lang w:val="en-US" w:eastAsia="ja-JP"/>
        </w:rPr>
      </w:pPr>
    </w:p>
    <w:p w:rsidR="008A2807" w:rsidRDefault="008A2807" w:rsidP="00D66240">
      <w:pPr>
        <w:rPr>
          <w:lang w:val="en-US" w:eastAsia="ja-JP"/>
        </w:rPr>
      </w:pPr>
      <w:r>
        <w:rPr>
          <w:rFonts w:hint="eastAsia"/>
          <w:lang w:val="en-US" w:eastAsia="ja-JP"/>
        </w:rPr>
        <w:t>プラグインについても同様です。</w:t>
      </w:r>
      <w:r>
        <w:rPr>
          <w:lang w:val="en-US" w:eastAsia="ja-JP"/>
        </w:rPr>
        <w:t>4F</w:t>
      </w:r>
      <w:r>
        <w:rPr>
          <w:rFonts w:hint="eastAsia"/>
          <w:lang w:val="en-US" w:eastAsia="ja-JP"/>
        </w:rPr>
        <w:t>の機能を拡張する場合</w:t>
      </w:r>
      <w:r w:rsidR="003E2254">
        <w:rPr>
          <w:rFonts w:hint="eastAsia"/>
          <w:lang w:val="en-US" w:eastAsia="ja-JP"/>
        </w:rPr>
        <w:t xml:space="preserve">, </w:t>
      </w:r>
      <w:r>
        <w:rPr>
          <w:rFonts w:hint="eastAsia"/>
          <w:lang w:val="en-US" w:eastAsia="ja-JP"/>
        </w:rPr>
        <w:t>まずはコンポーネントとして拡張機能を設計することを考慮してください。</w:t>
      </w:r>
      <w:r>
        <w:rPr>
          <w:lang w:val="en-US" w:eastAsia="ja-JP"/>
        </w:rPr>
        <w:t>4D v12</w:t>
      </w:r>
      <w:r>
        <w:rPr>
          <w:rFonts w:hint="eastAsia"/>
          <w:lang w:val="en-US" w:eastAsia="ja-JP"/>
        </w:rPr>
        <w:t>では</w:t>
      </w:r>
      <w:r w:rsidR="003E2254">
        <w:rPr>
          <w:rFonts w:hint="eastAsia"/>
          <w:lang w:val="en-US" w:eastAsia="ja-JP"/>
        </w:rPr>
        <w:t xml:space="preserve">, </w:t>
      </w:r>
      <w:r>
        <w:rPr>
          <w:lang w:val="en-US" w:eastAsia="ja-JP"/>
        </w:rPr>
        <w:t>PHP</w:t>
      </w:r>
      <w:r>
        <w:rPr>
          <w:rFonts w:hint="eastAsia"/>
          <w:lang w:val="en-US" w:eastAsia="ja-JP"/>
        </w:rPr>
        <w:t>インタプリタが組み込まれました。その目的は</w:t>
      </w:r>
      <w:r w:rsidR="003E2254">
        <w:rPr>
          <w:rFonts w:hint="eastAsia"/>
          <w:lang w:val="en-US" w:eastAsia="ja-JP"/>
        </w:rPr>
        <w:t xml:space="preserve">, </w:t>
      </w:r>
      <w:r>
        <w:rPr>
          <w:rFonts w:hint="eastAsia"/>
          <w:lang w:val="en-US" w:eastAsia="ja-JP"/>
        </w:rPr>
        <w:t>よくある処理を</w:t>
      </w:r>
      <w:r>
        <w:rPr>
          <w:lang w:val="en-US" w:eastAsia="ja-JP"/>
        </w:rPr>
        <w:t>4D</w:t>
      </w:r>
      <w:r>
        <w:rPr>
          <w:rFonts w:hint="eastAsia"/>
          <w:lang w:val="en-US" w:eastAsia="ja-JP"/>
        </w:rPr>
        <w:t>に実装したい場合</w:t>
      </w:r>
      <w:r w:rsidR="003E2254">
        <w:rPr>
          <w:rFonts w:hint="eastAsia"/>
          <w:lang w:val="en-US" w:eastAsia="ja-JP"/>
        </w:rPr>
        <w:t xml:space="preserve">, </w:t>
      </w:r>
      <w:r>
        <w:rPr>
          <w:lang w:val="en-US" w:eastAsia="ja-JP"/>
        </w:rPr>
        <w:t>C++</w:t>
      </w:r>
      <w:r>
        <w:rPr>
          <w:rFonts w:hint="eastAsia"/>
          <w:lang w:val="en-US" w:eastAsia="ja-JP"/>
        </w:rPr>
        <w:t>でプラグインを自作するよりは</w:t>
      </w:r>
      <w:r w:rsidR="003E2254">
        <w:rPr>
          <w:rFonts w:hint="eastAsia"/>
          <w:lang w:val="en-US" w:eastAsia="ja-JP"/>
        </w:rPr>
        <w:t xml:space="preserve">, </w:t>
      </w:r>
      <w:r>
        <w:rPr>
          <w:rFonts w:hint="eastAsia"/>
          <w:lang w:val="en-US" w:eastAsia="ja-JP"/>
        </w:rPr>
        <w:t>むしろ</w:t>
      </w:r>
      <w:r>
        <w:rPr>
          <w:lang w:val="en-US" w:eastAsia="ja-JP"/>
        </w:rPr>
        <w:t>PHP</w:t>
      </w:r>
      <w:r>
        <w:rPr>
          <w:rFonts w:hint="eastAsia"/>
          <w:lang w:val="en-US" w:eastAsia="ja-JP"/>
        </w:rPr>
        <w:t>で既存のソリューションを流用したほうがはるかに生産的であるからです。ビジネスアプリケーションで何らかの問題に取り組まなければならない場合</w:t>
      </w:r>
      <w:r w:rsidR="003E2254">
        <w:rPr>
          <w:rFonts w:hint="eastAsia"/>
          <w:lang w:val="en-US" w:eastAsia="ja-JP"/>
        </w:rPr>
        <w:t xml:space="preserve">, </w:t>
      </w:r>
      <w:r>
        <w:rPr>
          <w:rFonts w:hint="eastAsia"/>
          <w:lang w:val="en-US" w:eastAsia="ja-JP"/>
        </w:rPr>
        <w:t>その問題はすでに</w:t>
      </w:r>
      <w:r>
        <w:rPr>
          <w:lang w:val="en-US" w:eastAsia="ja-JP"/>
        </w:rPr>
        <w:t>PHP</w:t>
      </w:r>
      <w:r>
        <w:rPr>
          <w:rFonts w:hint="eastAsia"/>
          <w:lang w:val="en-US" w:eastAsia="ja-JP"/>
        </w:rPr>
        <w:t>コミュニティでは解決されている場合が少なくありません。</w:t>
      </w:r>
      <w:r>
        <w:rPr>
          <w:lang w:val="en-US" w:eastAsia="ja-JP"/>
        </w:rPr>
        <w:t>4D</w:t>
      </w:r>
      <w:r>
        <w:rPr>
          <w:rFonts w:hint="eastAsia"/>
          <w:lang w:val="en-US" w:eastAsia="ja-JP"/>
        </w:rPr>
        <w:t>に機能を追加する上で</w:t>
      </w:r>
      <w:r w:rsidR="003E2254">
        <w:rPr>
          <w:rFonts w:hint="eastAsia"/>
          <w:lang w:val="en-US" w:eastAsia="ja-JP"/>
        </w:rPr>
        <w:t xml:space="preserve">, </w:t>
      </w:r>
      <w:r>
        <w:rPr>
          <w:rFonts w:hint="eastAsia"/>
          <w:lang w:val="en-US" w:eastAsia="ja-JP"/>
        </w:rPr>
        <w:t>プラグインの作成は最後の手段であるべきです。</w:t>
      </w:r>
    </w:p>
    <w:p w:rsidR="008A2807" w:rsidRDefault="008A2807" w:rsidP="00D66240">
      <w:pPr>
        <w:rPr>
          <w:lang w:val="en-US" w:eastAsia="ja-JP"/>
        </w:rPr>
      </w:pPr>
    </w:p>
    <w:p w:rsidR="00C162B6" w:rsidRDefault="00C162B6" w:rsidP="00C162B6">
      <w:pPr>
        <w:pStyle w:val="2"/>
        <w:rPr>
          <w:lang w:val="en-US" w:eastAsia="ja-JP"/>
        </w:rPr>
      </w:pPr>
      <w:bookmarkStart w:id="30" w:name="_Toc128637483"/>
      <w:r>
        <w:rPr>
          <w:rFonts w:hint="eastAsia"/>
          <w:lang w:val="en-US" w:eastAsia="ja-JP"/>
        </w:rPr>
        <w:t>公式に廃止予定が発表されており</w:t>
      </w:r>
      <w:r w:rsidR="003E2254">
        <w:rPr>
          <w:rFonts w:hint="eastAsia"/>
          <w:lang w:val="en-US" w:eastAsia="ja-JP"/>
        </w:rPr>
        <w:t xml:space="preserve">, </w:t>
      </w:r>
      <w:r>
        <w:rPr>
          <w:rFonts w:hint="eastAsia"/>
          <w:lang w:val="en-US" w:eastAsia="ja-JP"/>
        </w:rPr>
        <w:t>使用を控えるべきもの</w:t>
      </w:r>
      <w:bookmarkEnd w:id="30"/>
    </w:p>
    <w:p w:rsidR="00C162B6" w:rsidRDefault="00C162B6" w:rsidP="00D66240">
      <w:pPr>
        <w:rPr>
          <w:lang w:val="en-US" w:eastAsia="ja-JP"/>
        </w:rPr>
      </w:pPr>
      <w:r>
        <w:rPr>
          <w:lang w:val="en-US" w:eastAsia="ja-JP"/>
        </w:rPr>
        <w:t>4D</w:t>
      </w:r>
      <w:r>
        <w:rPr>
          <w:rFonts w:hint="eastAsia"/>
          <w:lang w:val="en-US" w:eastAsia="ja-JP"/>
        </w:rPr>
        <w:t>は</w:t>
      </w:r>
      <w:r>
        <w:rPr>
          <w:lang w:val="en-US" w:eastAsia="ja-JP"/>
        </w:rPr>
        <w:t>20</w:t>
      </w:r>
      <w:r>
        <w:rPr>
          <w:rFonts w:hint="eastAsia"/>
          <w:lang w:val="en-US" w:eastAsia="ja-JP"/>
        </w:rPr>
        <w:t>年以上の歴史があるアプリケーションです。この間</w:t>
      </w:r>
      <w:r w:rsidR="003E2254">
        <w:rPr>
          <w:rFonts w:hint="eastAsia"/>
          <w:lang w:val="en-US" w:eastAsia="ja-JP"/>
        </w:rPr>
        <w:t xml:space="preserve">, </w:t>
      </w:r>
      <w:r>
        <w:rPr>
          <w:rFonts w:hint="eastAsia"/>
          <w:lang w:val="en-US" w:eastAsia="ja-JP"/>
        </w:rPr>
        <w:t>情報技術の世界は飛躍的な進歩を遂げただけでなく</w:t>
      </w:r>
      <w:r w:rsidR="003E2254">
        <w:rPr>
          <w:rFonts w:hint="eastAsia"/>
          <w:lang w:val="en-US" w:eastAsia="ja-JP"/>
        </w:rPr>
        <w:t xml:space="preserve">, </w:t>
      </w:r>
      <w:r>
        <w:rPr>
          <w:rFonts w:hint="eastAsia"/>
          <w:lang w:val="en-US" w:eastAsia="ja-JP"/>
        </w:rPr>
        <w:t>根本的な考え方にも変化が起きました。</w:t>
      </w:r>
      <w:r w:rsidR="003E2254">
        <w:rPr>
          <w:rFonts w:hint="eastAsia"/>
          <w:lang w:val="en-US" w:eastAsia="ja-JP"/>
        </w:rPr>
        <w:t>とりわけ</w:t>
      </w:r>
      <w:r w:rsidR="003E2254">
        <w:rPr>
          <w:lang w:val="en-US" w:eastAsia="ja-JP"/>
        </w:rPr>
        <w:t>Mac</w:t>
      </w:r>
      <w:r w:rsidR="003E2254">
        <w:rPr>
          <w:rFonts w:hint="eastAsia"/>
          <w:lang w:val="en-US" w:eastAsia="ja-JP"/>
        </w:rPr>
        <w:t>の変化はめまぐるしいものでした。</w:t>
      </w:r>
      <w:r>
        <w:rPr>
          <w:lang w:val="en-US" w:eastAsia="ja-JP"/>
        </w:rPr>
        <w:t>4D</w:t>
      </w:r>
      <w:r>
        <w:rPr>
          <w:rFonts w:hint="eastAsia"/>
          <w:lang w:val="en-US" w:eastAsia="ja-JP"/>
        </w:rPr>
        <w:t>は</w:t>
      </w:r>
      <w:r w:rsidR="003E2254">
        <w:rPr>
          <w:rFonts w:hint="eastAsia"/>
          <w:lang w:val="en-US" w:eastAsia="ja-JP"/>
        </w:rPr>
        <w:t xml:space="preserve">, </w:t>
      </w:r>
      <w:r>
        <w:rPr>
          <w:rFonts w:hint="eastAsia"/>
          <w:lang w:val="en-US" w:eastAsia="ja-JP"/>
        </w:rPr>
        <w:t>新しい技術に対応し</w:t>
      </w:r>
      <w:r w:rsidR="003E2254">
        <w:rPr>
          <w:rFonts w:hint="eastAsia"/>
          <w:lang w:val="en-US" w:eastAsia="ja-JP"/>
        </w:rPr>
        <w:t xml:space="preserve">, </w:t>
      </w:r>
      <w:r>
        <w:rPr>
          <w:rFonts w:hint="eastAsia"/>
          <w:lang w:val="en-US" w:eastAsia="ja-JP"/>
        </w:rPr>
        <w:t>よりおおきな画面</w:t>
      </w:r>
      <w:r w:rsidR="003E2254">
        <w:rPr>
          <w:rFonts w:hint="eastAsia"/>
          <w:lang w:val="en-US" w:eastAsia="ja-JP"/>
        </w:rPr>
        <w:t xml:space="preserve">, </w:t>
      </w:r>
      <w:r>
        <w:rPr>
          <w:rFonts w:hint="eastAsia"/>
          <w:lang w:val="en-US" w:eastAsia="ja-JP"/>
        </w:rPr>
        <w:t>新しいプロセッサ</w:t>
      </w:r>
      <w:r w:rsidR="003E2254">
        <w:rPr>
          <w:rFonts w:hint="eastAsia"/>
          <w:lang w:val="en-US" w:eastAsia="ja-JP"/>
        </w:rPr>
        <w:t xml:space="preserve">, </w:t>
      </w:r>
      <w:r>
        <w:rPr>
          <w:rFonts w:hint="eastAsia"/>
          <w:lang w:val="en-US" w:eastAsia="ja-JP"/>
        </w:rPr>
        <w:t>新しい</w:t>
      </w:r>
      <w:r>
        <w:rPr>
          <w:lang w:val="en-US" w:eastAsia="ja-JP"/>
        </w:rPr>
        <w:t>OS</w:t>
      </w:r>
      <w:r>
        <w:rPr>
          <w:rFonts w:hint="eastAsia"/>
          <w:lang w:val="en-US" w:eastAsia="ja-JP"/>
        </w:rPr>
        <w:t>にも合わせ</w:t>
      </w:r>
      <w:r w:rsidR="003E2254">
        <w:rPr>
          <w:rFonts w:hint="eastAsia"/>
          <w:lang w:val="en-US" w:eastAsia="ja-JP"/>
        </w:rPr>
        <w:t>ていかなければなりません</w:t>
      </w:r>
      <w:r>
        <w:rPr>
          <w:rFonts w:hint="eastAsia"/>
          <w:lang w:val="en-US" w:eastAsia="ja-JP"/>
        </w:rPr>
        <w:t>。</w:t>
      </w:r>
      <w:r>
        <w:rPr>
          <w:lang w:val="en-US" w:eastAsia="ja-JP"/>
        </w:rPr>
        <w:t>68K</w:t>
      </w:r>
      <w:r w:rsidR="003E2254">
        <w:rPr>
          <w:rFonts w:hint="eastAsia"/>
          <w:lang w:val="en-US" w:eastAsia="ja-JP"/>
        </w:rPr>
        <w:t xml:space="preserve">, </w:t>
      </w:r>
      <w:r>
        <w:rPr>
          <w:lang w:val="en-US" w:eastAsia="ja-JP"/>
        </w:rPr>
        <w:t>PPC</w:t>
      </w:r>
      <w:r w:rsidR="003E2254">
        <w:rPr>
          <w:rFonts w:hint="eastAsia"/>
          <w:lang w:val="en-US" w:eastAsia="ja-JP"/>
        </w:rPr>
        <w:t xml:space="preserve">, </w:t>
      </w:r>
      <w:r>
        <w:rPr>
          <w:lang w:val="en-US" w:eastAsia="ja-JP"/>
        </w:rPr>
        <w:t>x86</w:t>
      </w:r>
      <w:r w:rsidR="003E2254">
        <w:rPr>
          <w:rFonts w:hint="eastAsia"/>
          <w:lang w:val="en-US" w:eastAsia="ja-JP"/>
        </w:rPr>
        <w:t xml:space="preserve">, </w:t>
      </w:r>
      <w:r>
        <w:rPr>
          <w:lang w:val="en-US" w:eastAsia="ja-JP"/>
        </w:rPr>
        <w:t>OS 9</w:t>
      </w:r>
      <w:r w:rsidR="003E2254">
        <w:rPr>
          <w:rFonts w:hint="eastAsia"/>
          <w:lang w:val="en-US" w:eastAsia="ja-JP"/>
        </w:rPr>
        <w:t xml:space="preserve">, </w:t>
      </w:r>
      <w:r>
        <w:rPr>
          <w:lang w:val="en-US" w:eastAsia="ja-JP"/>
        </w:rPr>
        <w:t>OS X</w:t>
      </w:r>
      <w:r>
        <w:rPr>
          <w:rFonts w:hint="eastAsia"/>
          <w:lang w:val="en-US" w:eastAsia="ja-JP"/>
        </w:rPr>
        <w:t>とこれまで対応を重ねてきたように</w:t>
      </w:r>
      <w:r w:rsidR="003E2254">
        <w:rPr>
          <w:rFonts w:hint="eastAsia"/>
          <w:lang w:val="en-US" w:eastAsia="ja-JP"/>
        </w:rPr>
        <w:t xml:space="preserve">, </w:t>
      </w:r>
      <w:r>
        <w:rPr>
          <w:rFonts w:hint="eastAsia"/>
          <w:lang w:val="en-US" w:eastAsia="ja-JP"/>
        </w:rPr>
        <w:t>今後は</w:t>
      </w:r>
      <w:r>
        <w:rPr>
          <w:lang w:val="en-US" w:eastAsia="ja-JP"/>
        </w:rPr>
        <w:t>Carbon</w:t>
      </w:r>
      <w:r>
        <w:rPr>
          <w:rFonts w:hint="eastAsia"/>
          <w:lang w:val="en-US" w:eastAsia="ja-JP"/>
        </w:rPr>
        <w:t>から</w:t>
      </w:r>
      <w:r>
        <w:rPr>
          <w:lang w:val="en-US" w:eastAsia="ja-JP"/>
        </w:rPr>
        <w:t>Cocoa</w:t>
      </w:r>
      <w:r w:rsidR="003E2254">
        <w:rPr>
          <w:rFonts w:hint="eastAsia"/>
          <w:lang w:val="en-US" w:eastAsia="ja-JP"/>
        </w:rPr>
        <w:t xml:space="preserve">, </w:t>
      </w:r>
      <w:r>
        <w:rPr>
          <w:rFonts w:hint="eastAsia"/>
          <w:lang w:val="en-US" w:eastAsia="ja-JP"/>
        </w:rPr>
        <w:t>そして</w:t>
      </w:r>
      <w:r>
        <w:rPr>
          <w:lang w:val="en-US" w:eastAsia="ja-JP"/>
        </w:rPr>
        <w:t>64</w:t>
      </w:r>
      <w:r>
        <w:rPr>
          <w:rFonts w:hint="eastAsia"/>
          <w:lang w:val="en-US" w:eastAsia="ja-JP"/>
        </w:rPr>
        <w:t>ビットの対応を予定しています。</w:t>
      </w:r>
      <w:r>
        <w:rPr>
          <w:lang w:val="en-US" w:eastAsia="ja-JP"/>
        </w:rPr>
        <w:t>4D</w:t>
      </w:r>
      <w:r>
        <w:rPr>
          <w:rFonts w:hint="eastAsia"/>
          <w:lang w:val="en-US" w:eastAsia="ja-JP"/>
        </w:rPr>
        <w:t>のコードはその変化から遮断し</w:t>
      </w:r>
      <w:r w:rsidR="003E2254">
        <w:rPr>
          <w:rFonts w:hint="eastAsia"/>
          <w:lang w:val="en-US" w:eastAsia="ja-JP"/>
        </w:rPr>
        <w:t xml:space="preserve">, </w:t>
      </w:r>
      <w:r>
        <w:rPr>
          <w:rFonts w:hint="eastAsia"/>
          <w:lang w:val="en-US" w:eastAsia="ja-JP"/>
        </w:rPr>
        <w:t>できるだけ互換性を維持することようにいつでも心がけていますが</w:t>
      </w:r>
      <w:r w:rsidR="003E2254">
        <w:rPr>
          <w:rFonts w:hint="eastAsia"/>
          <w:lang w:val="en-US" w:eastAsia="ja-JP"/>
        </w:rPr>
        <w:t xml:space="preserve">, </w:t>
      </w:r>
      <w:r>
        <w:rPr>
          <w:rFonts w:hint="eastAsia"/>
          <w:lang w:val="en-US" w:eastAsia="ja-JP"/>
        </w:rPr>
        <w:t>デベロッパ様の協力がどうしても欠かせない場合がある</w:t>
      </w:r>
      <w:r w:rsidR="003E2254">
        <w:rPr>
          <w:rFonts w:hint="eastAsia"/>
          <w:lang w:val="en-US" w:eastAsia="ja-JP"/>
        </w:rPr>
        <w:t>という</w:t>
      </w:r>
      <w:r>
        <w:rPr>
          <w:rFonts w:hint="eastAsia"/>
          <w:lang w:val="en-US" w:eastAsia="ja-JP"/>
        </w:rPr>
        <w:t>のも</w:t>
      </w:r>
      <w:r w:rsidR="003E2254">
        <w:rPr>
          <w:rFonts w:hint="eastAsia"/>
          <w:lang w:val="en-US" w:eastAsia="ja-JP"/>
        </w:rPr>
        <w:t>また</w:t>
      </w:r>
      <w:r>
        <w:rPr>
          <w:rFonts w:hint="eastAsia"/>
          <w:lang w:val="en-US" w:eastAsia="ja-JP"/>
        </w:rPr>
        <w:t>事実です。</w:t>
      </w:r>
    </w:p>
    <w:p w:rsidR="00C162B6" w:rsidRDefault="00C162B6" w:rsidP="00D66240">
      <w:pPr>
        <w:rPr>
          <w:lang w:val="en-US" w:eastAsia="ja-JP"/>
        </w:rPr>
      </w:pPr>
    </w:p>
    <w:p w:rsidR="004C7E77" w:rsidRDefault="00C162B6" w:rsidP="00D66240">
      <w:pPr>
        <w:rPr>
          <w:lang w:val="en-US" w:eastAsia="ja-JP"/>
        </w:rPr>
      </w:pPr>
      <w:r>
        <w:rPr>
          <w:rFonts w:hint="eastAsia"/>
          <w:lang w:val="en-US" w:eastAsia="ja-JP"/>
        </w:rPr>
        <w:t>その代表的な例が</w:t>
      </w:r>
      <w:r>
        <w:rPr>
          <w:lang w:val="en-US" w:eastAsia="ja-JP"/>
        </w:rPr>
        <w:t>4D Draw</w:t>
      </w:r>
      <w:r>
        <w:rPr>
          <w:rFonts w:hint="eastAsia"/>
          <w:lang w:val="en-US" w:eastAsia="ja-JP"/>
        </w:rPr>
        <w:t>です。</w:t>
      </w:r>
      <w:r>
        <w:rPr>
          <w:lang w:val="en-US" w:eastAsia="ja-JP"/>
        </w:rPr>
        <w:t>4D Draw</w:t>
      </w:r>
      <w:r>
        <w:rPr>
          <w:rFonts w:hint="eastAsia"/>
          <w:lang w:val="en-US" w:eastAsia="ja-JP"/>
        </w:rPr>
        <w:t>は</w:t>
      </w:r>
      <w:r>
        <w:rPr>
          <w:lang w:val="en-US" w:eastAsia="ja-JP"/>
        </w:rPr>
        <w:t>QuickDraw</w:t>
      </w:r>
      <w:r>
        <w:rPr>
          <w:rFonts w:hint="eastAsia"/>
          <w:lang w:val="en-US" w:eastAsia="ja-JP"/>
        </w:rPr>
        <w:t>を使用しており</w:t>
      </w:r>
      <w:r w:rsidR="003E2254">
        <w:rPr>
          <w:rFonts w:hint="eastAsia"/>
          <w:lang w:val="en-US" w:eastAsia="ja-JP"/>
        </w:rPr>
        <w:t xml:space="preserve">, </w:t>
      </w:r>
      <w:r>
        <w:rPr>
          <w:lang w:val="en-US" w:eastAsia="ja-JP"/>
        </w:rPr>
        <w:t>Windows</w:t>
      </w:r>
      <w:r>
        <w:rPr>
          <w:rFonts w:hint="eastAsia"/>
          <w:lang w:val="en-US" w:eastAsia="ja-JP"/>
        </w:rPr>
        <w:t>では</w:t>
      </w:r>
      <w:r>
        <w:rPr>
          <w:lang w:val="en-US" w:eastAsia="ja-JP"/>
        </w:rPr>
        <w:t>Altura</w:t>
      </w:r>
      <w:r>
        <w:rPr>
          <w:rFonts w:hint="eastAsia"/>
          <w:lang w:val="en-US" w:eastAsia="ja-JP"/>
        </w:rPr>
        <w:t>によってエミュレーションされています。最新の</w:t>
      </w:r>
      <w:r>
        <w:rPr>
          <w:lang w:val="en-US" w:eastAsia="ja-JP"/>
        </w:rPr>
        <w:t>API</w:t>
      </w:r>
      <w:r>
        <w:rPr>
          <w:rFonts w:hint="eastAsia"/>
          <w:lang w:val="en-US" w:eastAsia="ja-JP"/>
        </w:rPr>
        <w:t>で</w:t>
      </w:r>
      <w:r>
        <w:rPr>
          <w:lang w:val="en-US" w:eastAsia="ja-JP"/>
        </w:rPr>
        <w:t>QuickDraw</w:t>
      </w:r>
      <w:r>
        <w:rPr>
          <w:rFonts w:hint="eastAsia"/>
          <w:lang w:val="en-US" w:eastAsia="ja-JP"/>
        </w:rPr>
        <w:t>のエミュレーターを開発するという選択肢はなかったのでしょうか。ひとことでいえば</w:t>
      </w:r>
      <w:r w:rsidR="003E2254">
        <w:rPr>
          <w:rFonts w:hint="eastAsia"/>
          <w:lang w:val="en-US" w:eastAsia="ja-JP"/>
        </w:rPr>
        <w:t xml:space="preserve">, </w:t>
      </w:r>
      <w:r>
        <w:rPr>
          <w:rFonts w:hint="eastAsia"/>
          <w:lang w:val="en-US" w:eastAsia="ja-JP"/>
        </w:rPr>
        <w:t>それは</w:t>
      </w:r>
      <w:r w:rsidR="003E2254">
        <w:rPr>
          <w:rFonts w:hint="eastAsia"/>
          <w:lang w:val="en-US" w:eastAsia="ja-JP"/>
        </w:rPr>
        <w:t>あまり追求する価値のない目標です</w:t>
      </w:r>
      <w:r w:rsidR="001477A0">
        <w:rPr>
          <w:rFonts w:hint="eastAsia"/>
          <w:lang w:val="en-US" w:eastAsia="ja-JP"/>
        </w:rPr>
        <w:t>。</w:t>
      </w:r>
      <w:r w:rsidR="001477A0">
        <w:rPr>
          <w:lang w:val="en-US" w:eastAsia="ja-JP"/>
        </w:rPr>
        <w:t>QuickDraw</w:t>
      </w:r>
      <w:r w:rsidR="001477A0">
        <w:rPr>
          <w:rFonts w:hint="eastAsia"/>
          <w:lang w:val="en-US" w:eastAsia="ja-JP"/>
        </w:rPr>
        <w:t>は</w:t>
      </w:r>
      <w:r w:rsidR="003E2254">
        <w:rPr>
          <w:rFonts w:hint="eastAsia"/>
          <w:lang w:val="en-US" w:eastAsia="ja-JP"/>
        </w:rPr>
        <w:t xml:space="preserve">, </w:t>
      </w:r>
      <w:r w:rsidR="001477A0">
        <w:rPr>
          <w:rFonts w:hint="eastAsia"/>
          <w:lang w:val="en-US" w:eastAsia="ja-JP"/>
        </w:rPr>
        <w:t>座標系に整数を使用しており</w:t>
      </w:r>
      <w:r w:rsidR="003E2254">
        <w:rPr>
          <w:rFonts w:hint="eastAsia"/>
          <w:lang w:val="en-US" w:eastAsia="ja-JP"/>
        </w:rPr>
        <w:t xml:space="preserve">, </w:t>
      </w:r>
      <w:r w:rsidR="001477A0">
        <w:rPr>
          <w:rFonts w:hint="eastAsia"/>
          <w:lang w:val="en-US" w:eastAsia="ja-JP"/>
        </w:rPr>
        <w:t>フォントを番号で管理し</w:t>
      </w:r>
      <w:r w:rsidR="003E2254">
        <w:rPr>
          <w:rFonts w:hint="eastAsia"/>
          <w:lang w:val="en-US" w:eastAsia="ja-JP"/>
        </w:rPr>
        <w:t xml:space="preserve">, </w:t>
      </w:r>
      <w:r w:rsidR="001477A0">
        <w:rPr>
          <w:rFonts w:hint="eastAsia"/>
          <w:lang w:val="en-US" w:eastAsia="ja-JP"/>
        </w:rPr>
        <w:t>塗りパターンを模様で表現しています。いずれも今日のコンピューターグラフィックでは廃れた考え方です。その上</w:t>
      </w:r>
      <w:r w:rsidR="003E2254">
        <w:rPr>
          <w:rFonts w:hint="eastAsia"/>
          <w:lang w:val="en-US" w:eastAsia="ja-JP"/>
        </w:rPr>
        <w:t xml:space="preserve">, </w:t>
      </w:r>
      <w:r w:rsidR="001477A0">
        <w:rPr>
          <w:lang w:val="en-US" w:eastAsia="ja-JP"/>
        </w:rPr>
        <w:t>4D Draw</w:t>
      </w:r>
      <w:r w:rsidR="001477A0">
        <w:rPr>
          <w:rFonts w:hint="eastAsia"/>
          <w:lang w:val="en-US" w:eastAsia="ja-JP"/>
        </w:rPr>
        <w:t>のコーディングは非常に煩雑</w:t>
      </w:r>
      <w:r w:rsidR="004C7E77">
        <w:rPr>
          <w:rFonts w:hint="eastAsia"/>
          <w:lang w:val="en-US" w:eastAsia="ja-JP"/>
        </w:rPr>
        <w:t>なものになります</w:t>
      </w:r>
      <w:r w:rsidR="001477A0">
        <w:rPr>
          <w:rFonts w:hint="eastAsia"/>
          <w:lang w:val="en-US" w:eastAsia="ja-JP"/>
        </w:rPr>
        <w:t>。</w:t>
      </w:r>
      <w:r w:rsidR="003E2254">
        <w:rPr>
          <w:rFonts w:hint="eastAsia"/>
          <w:lang w:val="en-US" w:eastAsia="ja-JP"/>
        </w:rPr>
        <w:t>多大な努力を傾けてエレガントではないものをあえて再現する</w:t>
      </w:r>
      <w:r w:rsidR="001477A0">
        <w:rPr>
          <w:rFonts w:hint="eastAsia"/>
          <w:lang w:val="en-US" w:eastAsia="ja-JP"/>
        </w:rPr>
        <w:t>ことにどれだけの意義があるのでしょうか。</w:t>
      </w:r>
      <w:r w:rsidR="004C7E77">
        <w:rPr>
          <w:rFonts w:hint="eastAsia"/>
          <w:lang w:val="en-US" w:eastAsia="ja-JP"/>
        </w:rPr>
        <w:t>その上</w:t>
      </w:r>
      <w:r w:rsidR="003E2254">
        <w:rPr>
          <w:rFonts w:hint="eastAsia"/>
          <w:lang w:val="en-US" w:eastAsia="ja-JP"/>
        </w:rPr>
        <w:t xml:space="preserve">, </w:t>
      </w:r>
      <w:r w:rsidR="004C7E77">
        <w:rPr>
          <w:rFonts w:hint="eastAsia"/>
          <w:lang w:val="en-US" w:eastAsia="ja-JP"/>
        </w:rPr>
        <w:t>そのようなやり方では</w:t>
      </w:r>
      <w:r w:rsidR="003E2254">
        <w:rPr>
          <w:rFonts w:hint="eastAsia"/>
          <w:lang w:val="en-US" w:eastAsia="ja-JP"/>
        </w:rPr>
        <w:t xml:space="preserve">, </w:t>
      </w:r>
      <w:r w:rsidR="004C7E77">
        <w:rPr>
          <w:lang w:val="en-US" w:eastAsia="ja-JP"/>
        </w:rPr>
        <w:t>4D Draw</w:t>
      </w:r>
      <w:r w:rsidR="003E2254">
        <w:rPr>
          <w:rFonts w:hint="eastAsia"/>
          <w:lang w:val="en-US" w:eastAsia="ja-JP"/>
        </w:rPr>
        <w:t>の制限が少しも改善されません</w:t>
      </w:r>
      <w:r w:rsidR="004C7E77">
        <w:rPr>
          <w:rFonts w:hint="eastAsia"/>
          <w:lang w:val="en-US" w:eastAsia="ja-JP"/>
        </w:rPr>
        <w:t>。</w:t>
      </w:r>
      <w:r w:rsidR="004C7E77">
        <w:rPr>
          <w:lang w:val="en-US" w:eastAsia="ja-JP"/>
        </w:rPr>
        <w:t>4D Draw</w:t>
      </w:r>
      <w:r w:rsidR="004C7E77">
        <w:rPr>
          <w:rFonts w:hint="eastAsia"/>
          <w:lang w:val="en-US" w:eastAsia="ja-JP"/>
        </w:rPr>
        <w:t>は最新のピクチャフォーマットが開けない</w:t>
      </w:r>
      <w:r w:rsidR="003E2254">
        <w:rPr>
          <w:rFonts w:hint="eastAsia"/>
          <w:lang w:val="en-US" w:eastAsia="ja-JP"/>
        </w:rPr>
        <w:t xml:space="preserve">, </w:t>
      </w:r>
      <w:r w:rsidR="004C7E77">
        <w:rPr>
          <w:lang w:val="en-US" w:eastAsia="ja-JP"/>
        </w:rPr>
        <w:t>4D Draw</w:t>
      </w:r>
      <w:r w:rsidR="004C7E77">
        <w:rPr>
          <w:rFonts w:hint="eastAsia"/>
          <w:lang w:val="en-US" w:eastAsia="ja-JP"/>
        </w:rPr>
        <w:t>ドキュメントを一般の画像処理ソフトで編集できない</w:t>
      </w:r>
      <w:r w:rsidR="003E2254">
        <w:rPr>
          <w:rFonts w:hint="eastAsia"/>
          <w:lang w:val="en-US" w:eastAsia="ja-JP"/>
        </w:rPr>
        <w:t xml:space="preserve">, </w:t>
      </w:r>
      <w:r w:rsidR="004C7E77">
        <w:rPr>
          <w:rFonts w:hint="eastAsia"/>
          <w:lang w:val="en-US" w:eastAsia="ja-JP"/>
        </w:rPr>
        <w:t>などといった制限のことです。</w:t>
      </w:r>
      <w:r w:rsidR="004C7E77">
        <w:rPr>
          <w:lang w:val="en-US" w:eastAsia="ja-JP"/>
        </w:rPr>
        <w:t>4D</w:t>
      </w:r>
      <w:r w:rsidR="004C7E77">
        <w:rPr>
          <w:rFonts w:hint="eastAsia"/>
          <w:lang w:val="en-US" w:eastAsia="ja-JP"/>
        </w:rPr>
        <w:t>が</w:t>
      </w:r>
      <w:r w:rsidR="004C7E77">
        <w:rPr>
          <w:lang w:val="en-US" w:eastAsia="ja-JP"/>
        </w:rPr>
        <w:t>SVG</w:t>
      </w:r>
      <w:r w:rsidR="004C7E77">
        <w:rPr>
          <w:rFonts w:hint="eastAsia"/>
          <w:lang w:val="en-US" w:eastAsia="ja-JP"/>
        </w:rPr>
        <w:t>を選択した理由はそこにあります。</w:t>
      </w:r>
      <w:r w:rsidR="004C7E77">
        <w:rPr>
          <w:lang w:val="en-US" w:eastAsia="ja-JP"/>
        </w:rPr>
        <w:t>SVG</w:t>
      </w:r>
      <w:r w:rsidR="004C7E77">
        <w:rPr>
          <w:rFonts w:hint="eastAsia"/>
          <w:lang w:val="en-US" w:eastAsia="ja-JP"/>
        </w:rPr>
        <w:t>は</w:t>
      </w:r>
      <w:r w:rsidR="003E2254">
        <w:rPr>
          <w:rFonts w:hint="eastAsia"/>
          <w:lang w:val="en-US" w:eastAsia="ja-JP"/>
        </w:rPr>
        <w:t xml:space="preserve">, </w:t>
      </w:r>
      <w:r w:rsidR="004C7E77">
        <w:rPr>
          <w:rFonts w:hint="eastAsia"/>
          <w:lang w:val="en-US" w:eastAsia="ja-JP"/>
        </w:rPr>
        <w:t>現在もっとも一般的なベクトル画像フォーマットです。</w:t>
      </w:r>
      <w:r w:rsidR="004C7E77">
        <w:rPr>
          <w:lang w:val="en-US" w:eastAsia="ja-JP"/>
        </w:rPr>
        <w:t>4D</w:t>
      </w:r>
      <w:r w:rsidR="004C7E77">
        <w:rPr>
          <w:rFonts w:hint="eastAsia"/>
          <w:lang w:val="en-US" w:eastAsia="ja-JP"/>
        </w:rPr>
        <w:t>の</w:t>
      </w:r>
      <w:r w:rsidR="004C7E77">
        <w:rPr>
          <w:lang w:val="en-US" w:eastAsia="ja-JP"/>
        </w:rPr>
        <w:t>SVG</w:t>
      </w:r>
      <w:r w:rsidR="004C7E77">
        <w:rPr>
          <w:rFonts w:hint="eastAsia"/>
          <w:lang w:val="en-US" w:eastAsia="ja-JP"/>
        </w:rPr>
        <w:t>レイヤーは</w:t>
      </w:r>
      <w:r w:rsidR="003E2254">
        <w:rPr>
          <w:rFonts w:hint="eastAsia"/>
          <w:lang w:val="en-US" w:eastAsia="ja-JP"/>
        </w:rPr>
        <w:t xml:space="preserve">, </w:t>
      </w:r>
      <w:r w:rsidR="004C7E77">
        <w:rPr>
          <w:lang w:val="en-US" w:eastAsia="ja-JP"/>
        </w:rPr>
        <w:t>Mac</w:t>
      </w:r>
      <w:r w:rsidR="004C7E77">
        <w:rPr>
          <w:rFonts w:hint="eastAsia"/>
          <w:lang w:val="en-US" w:eastAsia="ja-JP"/>
        </w:rPr>
        <w:t>の</w:t>
      </w:r>
      <w:r w:rsidR="004C7E77">
        <w:rPr>
          <w:lang w:val="en-US" w:eastAsia="ja-JP"/>
        </w:rPr>
        <w:t>CoreGraphics</w:t>
      </w:r>
      <w:r w:rsidR="003E2254">
        <w:rPr>
          <w:rFonts w:hint="eastAsia"/>
          <w:lang w:val="en-US" w:eastAsia="ja-JP"/>
        </w:rPr>
        <w:t xml:space="preserve">, </w:t>
      </w:r>
      <w:r w:rsidR="004C7E77">
        <w:rPr>
          <w:lang w:val="en-US" w:eastAsia="ja-JP"/>
        </w:rPr>
        <w:t>Windows</w:t>
      </w:r>
      <w:r w:rsidR="004C7E77">
        <w:rPr>
          <w:rFonts w:hint="eastAsia"/>
          <w:lang w:val="en-US" w:eastAsia="ja-JP"/>
        </w:rPr>
        <w:t>の</w:t>
      </w:r>
      <w:r w:rsidR="004C7E77">
        <w:rPr>
          <w:lang w:val="en-US" w:eastAsia="ja-JP"/>
        </w:rPr>
        <w:t>GDI+</w:t>
      </w:r>
      <w:r w:rsidR="004C7E77">
        <w:rPr>
          <w:rFonts w:hint="eastAsia"/>
          <w:lang w:val="en-US" w:eastAsia="ja-JP"/>
        </w:rPr>
        <w:t>を使用しています。</w:t>
      </w:r>
      <w:r w:rsidR="004C7E77">
        <w:rPr>
          <w:lang w:val="en-US" w:eastAsia="ja-JP"/>
        </w:rPr>
        <w:t>4D v12</w:t>
      </w:r>
      <w:r w:rsidR="004C7E77">
        <w:rPr>
          <w:rFonts w:hint="eastAsia"/>
          <w:lang w:val="en-US" w:eastAsia="ja-JP"/>
        </w:rPr>
        <w:t>では</w:t>
      </w:r>
      <w:r w:rsidR="003E2254">
        <w:rPr>
          <w:rFonts w:hint="eastAsia"/>
          <w:lang w:val="en-US" w:eastAsia="ja-JP"/>
        </w:rPr>
        <w:t xml:space="preserve">, </w:t>
      </w:r>
      <w:r w:rsidR="004C7E77">
        <w:rPr>
          <w:lang w:val="en-US" w:eastAsia="ja-JP"/>
        </w:rPr>
        <w:t>CoreText</w:t>
      </w:r>
      <w:r w:rsidR="004C7E77">
        <w:rPr>
          <w:rFonts w:hint="eastAsia"/>
          <w:lang w:val="en-US" w:eastAsia="ja-JP"/>
        </w:rPr>
        <w:t>も使用しています。</w:t>
      </w:r>
      <w:r w:rsidR="004C7E77">
        <w:rPr>
          <w:lang w:val="en-US" w:eastAsia="ja-JP"/>
        </w:rPr>
        <w:t>SVG</w:t>
      </w:r>
      <w:r w:rsidR="004C7E77">
        <w:rPr>
          <w:rFonts w:hint="eastAsia"/>
          <w:lang w:val="en-US" w:eastAsia="ja-JP"/>
        </w:rPr>
        <w:t>は標準テキスト形式なので</w:t>
      </w:r>
      <w:r w:rsidR="003E2254">
        <w:rPr>
          <w:rFonts w:hint="eastAsia"/>
          <w:lang w:val="en-US" w:eastAsia="ja-JP"/>
        </w:rPr>
        <w:t xml:space="preserve">, </w:t>
      </w:r>
      <w:r w:rsidR="004C7E77">
        <w:rPr>
          <w:rFonts w:hint="eastAsia"/>
          <w:lang w:val="en-US" w:eastAsia="ja-JP"/>
        </w:rPr>
        <w:t>どんなソフトでも開いて編集することができます。それでいて</w:t>
      </w:r>
      <w:r w:rsidR="003E2254">
        <w:rPr>
          <w:rFonts w:hint="eastAsia"/>
          <w:lang w:val="en-US" w:eastAsia="ja-JP"/>
        </w:rPr>
        <w:t xml:space="preserve">, </w:t>
      </w:r>
      <w:r w:rsidR="004C7E77">
        <w:rPr>
          <w:rFonts w:hint="eastAsia"/>
          <w:lang w:val="en-US" w:eastAsia="ja-JP"/>
        </w:rPr>
        <w:t>透明度</w:t>
      </w:r>
      <w:r w:rsidR="003E2254">
        <w:rPr>
          <w:rFonts w:hint="eastAsia"/>
          <w:lang w:val="en-US" w:eastAsia="ja-JP"/>
        </w:rPr>
        <w:t xml:space="preserve">, </w:t>
      </w:r>
      <w:r w:rsidR="004C7E77">
        <w:rPr>
          <w:rFonts w:hint="eastAsia"/>
          <w:lang w:val="en-US" w:eastAsia="ja-JP"/>
        </w:rPr>
        <w:t>重ね合わせ</w:t>
      </w:r>
      <w:r w:rsidR="003E2254">
        <w:rPr>
          <w:rFonts w:hint="eastAsia"/>
          <w:lang w:val="en-US" w:eastAsia="ja-JP"/>
        </w:rPr>
        <w:t xml:space="preserve">, </w:t>
      </w:r>
      <w:r w:rsidR="004C7E77">
        <w:rPr>
          <w:rFonts w:hint="eastAsia"/>
          <w:lang w:val="en-US" w:eastAsia="ja-JP"/>
        </w:rPr>
        <w:t>回転</w:t>
      </w:r>
      <w:r w:rsidR="003E2254">
        <w:rPr>
          <w:rFonts w:hint="eastAsia"/>
          <w:lang w:val="en-US" w:eastAsia="ja-JP"/>
        </w:rPr>
        <w:t xml:space="preserve">, </w:t>
      </w:r>
      <w:r w:rsidR="004C7E77">
        <w:rPr>
          <w:rFonts w:hint="eastAsia"/>
          <w:lang w:val="en-US" w:eastAsia="ja-JP"/>
        </w:rPr>
        <w:t>変形</w:t>
      </w:r>
      <w:r w:rsidR="003E2254">
        <w:rPr>
          <w:rFonts w:hint="eastAsia"/>
          <w:lang w:val="en-US" w:eastAsia="ja-JP"/>
        </w:rPr>
        <w:t xml:space="preserve">, </w:t>
      </w:r>
      <w:r w:rsidR="004C7E77">
        <w:rPr>
          <w:rFonts w:hint="eastAsia"/>
          <w:lang w:val="en-US" w:eastAsia="ja-JP"/>
        </w:rPr>
        <w:t>組み込みなど</w:t>
      </w:r>
      <w:r w:rsidR="003E2254">
        <w:rPr>
          <w:rFonts w:hint="eastAsia"/>
          <w:lang w:val="en-US" w:eastAsia="ja-JP"/>
        </w:rPr>
        <w:t>, 洗練されたグレフィックエデフェクトに</w:t>
      </w:r>
      <w:r w:rsidR="004C7E77">
        <w:rPr>
          <w:rFonts w:hint="eastAsia"/>
          <w:lang w:val="en-US" w:eastAsia="ja-JP"/>
        </w:rPr>
        <w:t>対応して</w:t>
      </w:r>
      <w:r w:rsidR="003E2254">
        <w:rPr>
          <w:rFonts w:hint="eastAsia"/>
          <w:lang w:val="en-US" w:eastAsia="ja-JP"/>
        </w:rPr>
        <w:t xml:space="preserve">おり, </w:t>
      </w:r>
      <w:r w:rsidR="004C7E77">
        <w:rPr>
          <w:lang w:val="en-US" w:eastAsia="ja-JP"/>
        </w:rPr>
        <w:t>4D</w:t>
      </w:r>
      <w:r w:rsidR="004C7E77">
        <w:rPr>
          <w:rFonts w:hint="eastAsia"/>
          <w:lang w:val="en-US" w:eastAsia="ja-JP"/>
        </w:rPr>
        <w:t>のピクチャコマンドで操作すること</w:t>
      </w:r>
      <w:r w:rsidR="003E2254">
        <w:rPr>
          <w:rFonts w:hint="eastAsia"/>
          <w:lang w:val="en-US" w:eastAsia="ja-JP"/>
        </w:rPr>
        <w:t>も</w:t>
      </w:r>
      <w:r w:rsidR="004C7E77">
        <w:rPr>
          <w:rFonts w:hint="eastAsia"/>
          <w:lang w:val="en-US" w:eastAsia="ja-JP"/>
        </w:rPr>
        <w:t>できるのです。たとえば</w:t>
      </w:r>
      <w:r w:rsidR="003E2254">
        <w:rPr>
          <w:rFonts w:hint="eastAsia"/>
          <w:lang w:val="en-US" w:eastAsia="ja-JP"/>
        </w:rPr>
        <w:t xml:space="preserve">, </w:t>
      </w:r>
      <w:r w:rsidR="004C7E77">
        <w:rPr>
          <w:lang w:val="en-US" w:eastAsia="ja-JP"/>
        </w:rPr>
        <w:t>SVG</w:t>
      </w:r>
      <w:r w:rsidR="004C7E77">
        <w:rPr>
          <w:rFonts w:hint="eastAsia"/>
          <w:lang w:val="en-US" w:eastAsia="ja-JP"/>
        </w:rPr>
        <w:t>と</w:t>
      </w:r>
      <w:r w:rsidR="004C7E77">
        <w:rPr>
          <w:lang w:val="en-US" w:eastAsia="ja-JP"/>
        </w:rPr>
        <w:t>PNG</w:t>
      </w:r>
      <w:r w:rsidR="004C7E77">
        <w:rPr>
          <w:rFonts w:hint="eastAsia"/>
          <w:lang w:val="en-US" w:eastAsia="ja-JP"/>
        </w:rPr>
        <w:t>を合成したり</w:t>
      </w:r>
      <w:r w:rsidR="003E2254">
        <w:rPr>
          <w:rFonts w:hint="eastAsia"/>
          <w:lang w:val="en-US" w:eastAsia="ja-JP"/>
        </w:rPr>
        <w:t xml:space="preserve">, </w:t>
      </w:r>
      <w:r w:rsidR="004C7E77">
        <w:rPr>
          <w:rFonts w:hint="eastAsia"/>
          <w:lang w:val="en-US" w:eastAsia="ja-JP"/>
        </w:rPr>
        <w:t>ピクチャコマンドで</w:t>
      </w:r>
      <w:r w:rsidR="004C7E77">
        <w:rPr>
          <w:lang w:val="en-US" w:eastAsia="ja-JP"/>
        </w:rPr>
        <w:t>SVG</w:t>
      </w:r>
      <w:r w:rsidR="004C7E77">
        <w:rPr>
          <w:rFonts w:hint="eastAsia"/>
          <w:lang w:val="en-US" w:eastAsia="ja-JP"/>
        </w:rPr>
        <w:t>を変形させたりすることもできます。</w:t>
      </w:r>
      <w:r w:rsidR="004C7E77">
        <w:rPr>
          <w:lang w:val="en-US" w:eastAsia="ja-JP"/>
        </w:rPr>
        <w:t>4D v12</w:t>
      </w:r>
      <w:r w:rsidR="004C7E77">
        <w:rPr>
          <w:rFonts w:hint="eastAsia"/>
          <w:lang w:val="en-US" w:eastAsia="ja-JP"/>
        </w:rPr>
        <w:t>では</w:t>
      </w:r>
      <w:r w:rsidR="003E2254">
        <w:rPr>
          <w:rFonts w:hint="eastAsia"/>
          <w:lang w:val="en-US" w:eastAsia="ja-JP"/>
        </w:rPr>
        <w:t xml:space="preserve">, </w:t>
      </w:r>
      <w:r w:rsidR="004C7E77">
        <w:rPr>
          <w:rFonts w:hint="eastAsia"/>
          <w:lang w:val="en-US" w:eastAsia="ja-JP"/>
        </w:rPr>
        <w:t>簡単なエディタを</w:t>
      </w:r>
      <w:r w:rsidR="004C7E77">
        <w:rPr>
          <w:lang w:val="en-US" w:eastAsia="ja-JP"/>
        </w:rPr>
        <w:t>MiniDraw</w:t>
      </w:r>
      <w:r w:rsidR="004C7E77">
        <w:rPr>
          <w:rFonts w:hint="eastAsia"/>
          <w:lang w:val="en-US" w:eastAsia="ja-JP"/>
        </w:rPr>
        <w:t>コンポーネントとして提供する予定です。</w:t>
      </w:r>
    </w:p>
    <w:p w:rsidR="004C7E77" w:rsidRDefault="004C7E77" w:rsidP="00D66240">
      <w:pPr>
        <w:rPr>
          <w:lang w:val="en-US" w:eastAsia="ja-JP"/>
        </w:rPr>
      </w:pPr>
    </w:p>
    <w:p w:rsidR="004C7E77" w:rsidRDefault="004C7E77" w:rsidP="00D66240">
      <w:pPr>
        <w:rPr>
          <w:lang w:val="en-US" w:eastAsia="ja-JP"/>
        </w:rPr>
      </w:pPr>
      <w:r>
        <w:rPr>
          <w:rFonts w:hint="eastAsia"/>
          <w:lang w:val="en-US" w:eastAsia="ja-JP"/>
        </w:rPr>
        <w:t>特筆すべき点として</w:t>
      </w:r>
      <w:r w:rsidR="003E2254">
        <w:rPr>
          <w:rFonts w:hint="eastAsia"/>
          <w:lang w:val="en-US" w:eastAsia="ja-JP"/>
        </w:rPr>
        <w:t xml:space="preserve">, </w:t>
      </w:r>
      <w:r>
        <w:rPr>
          <w:lang w:val="en-US" w:eastAsia="ja-JP"/>
        </w:rPr>
        <w:t>2010</w:t>
      </w:r>
      <w:r>
        <w:rPr>
          <w:rFonts w:hint="eastAsia"/>
          <w:lang w:val="en-US" w:eastAsia="ja-JP"/>
        </w:rPr>
        <w:t>年の</w:t>
      </w:r>
      <w:r>
        <w:rPr>
          <w:lang w:val="en-US" w:eastAsia="ja-JP"/>
        </w:rPr>
        <w:t>1</w:t>
      </w:r>
      <w:r>
        <w:rPr>
          <w:rFonts w:hint="eastAsia"/>
          <w:lang w:val="en-US" w:eastAsia="ja-JP"/>
        </w:rPr>
        <w:t>月</w:t>
      </w:r>
      <w:r w:rsidR="003E2254">
        <w:rPr>
          <w:rFonts w:hint="eastAsia"/>
          <w:lang w:val="en-US" w:eastAsia="ja-JP"/>
        </w:rPr>
        <w:t xml:space="preserve">, </w:t>
      </w:r>
      <w:r>
        <w:rPr>
          <w:lang w:val="en-US" w:eastAsia="ja-JP"/>
        </w:rPr>
        <w:t>Internet Explorer</w:t>
      </w:r>
      <w:r>
        <w:rPr>
          <w:rFonts w:hint="eastAsia"/>
          <w:lang w:val="en-US" w:eastAsia="ja-JP"/>
        </w:rPr>
        <w:t>の開発チームが</w:t>
      </w:r>
      <w:r>
        <w:rPr>
          <w:lang w:val="en-US" w:eastAsia="ja-JP"/>
        </w:rPr>
        <w:t>SVG</w:t>
      </w:r>
      <w:r w:rsidR="003E2254">
        <w:rPr>
          <w:rFonts w:hint="eastAsia"/>
          <w:lang w:val="en-US" w:eastAsia="ja-JP"/>
        </w:rPr>
        <w:t>ワークグループに参加を表明ししました。</w:t>
      </w:r>
      <w:r>
        <w:rPr>
          <w:lang w:val="en-US" w:eastAsia="ja-JP"/>
        </w:rPr>
        <w:t>IE9</w:t>
      </w:r>
      <w:r>
        <w:rPr>
          <w:rFonts w:hint="eastAsia"/>
          <w:lang w:val="en-US" w:eastAsia="ja-JP"/>
        </w:rPr>
        <w:t>では</w:t>
      </w:r>
      <w:r>
        <w:rPr>
          <w:lang w:val="en-US" w:eastAsia="ja-JP"/>
        </w:rPr>
        <w:t>SVG</w:t>
      </w:r>
      <w:r>
        <w:rPr>
          <w:rFonts w:hint="eastAsia"/>
          <w:lang w:val="en-US" w:eastAsia="ja-JP"/>
        </w:rPr>
        <w:t>がサポートされるのかもしれません。こうした事実もまた</w:t>
      </w:r>
      <w:r w:rsidR="003E2254">
        <w:rPr>
          <w:rFonts w:hint="eastAsia"/>
          <w:lang w:val="en-US" w:eastAsia="ja-JP"/>
        </w:rPr>
        <w:t xml:space="preserve">, </w:t>
      </w:r>
      <w:r>
        <w:rPr>
          <w:lang w:val="en-US" w:eastAsia="ja-JP"/>
        </w:rPr>
        <w:t>SVG</w:t>
      </w:r>
      <w:r>
        <w:rPr>
          <w:rFonts w:hint="eastAsia"/>
          <w:lang w:val="en-US" w:eastAsia="ja-JP"/>
        </w:rPr>
        <w:t>という選択が正しかったことを証明しています。</w:t>
      </w:r>
    </w:p>
    <w:p w:rsidR="004C7E77" w:rsidRDefault="004C7E77" w:rsidP="00D66240">
      <w:pPr>
        <w:rPr>
          <w:lang w:val="en-US" w:eastAsia="ja-JP"/>
        </w:rPr>
      </w:pPr>
    </w:p>
    <w:p w:rsidR="000A1536" w:rsidRDefault="004C7E77" w:rsidP="00D66240">
      <w:pPr>
        <w:rPr>
          <w:lang w:val="en-US" w:eastAsia="ja-JP"/>
        </w:rPr>
      </w:pPr>
      <w:r>
        <w:rPr>
          <w:rFonts w:hint="eastAsia"/>
          <w:lang w:val="en-US" w:eastAsia="ja-JP"/>
        </w:rPr>
        <w:t>関連するトピックですが</w:t>
      </w:r>
      <w:r w:rsidR="003E2254">
        <w:rPr>
          <w:rFonts w:hint="eastAsia"/>
          <w:lang w:val="en-US" w:eastAsia="ja-JP"/>
        </w:rPr>
        <w:t xml:space="preserve">, </w:t>
      </w:r>
      <w:r>
        <w:rPr>
          <w:lang w:val="en-US" w:eastAsia="ja-JP"/>
        </w:rPr>
        <w:t>PICT</w:t>
      </w:r>
      <w:r>
        <w:rPr>
          <w:rFonts w:hint="eastAsia"/>
          <w:lang w:val="en-US" w:eastAsia="ja-JP"/>
        </w:rPr>
        <w:t>フォーマットも使用を中止するべきです。</w:t>
      </w:r>
      <w:r>
        <w:rPr>
          <w:lang w:val="en-US" w:eastAsia="ja-JP"/>
        </w:rPr>
        <w:t>PICT</w:t>
      </w:r>
      <w:r>
        <w:rPr>
          <w:rFonts w:hint="eastAsia"/>
          <w:lang w:val="en-US" w:eastAsia="ja-JP"/>
        </w:rPr>
        <w:t>は</w:t>
      </w:r>
      <w:r>
        <w:rPr>
          <w:lang w:val="en-US" w:eastAsia="ja-JP"/>
        </w:rPr>
        <w:t>QuickDraw</w:t>
      </w:r>
      <w:r>
        <w:rPr>
          <w:rFonts w:hint="eastAsia"/>
          <w:lang w:val="en-US" w:eastAsia="ja-JP"/>
        </w:rPr>
        <w:t>の独自フォーマットであり</w:t>
      </w:r>
      <w:r w:rsidR="003E2254">
        <w:rPr>
          <w:rFonts w:hint="eastAsia"/>
          <w:lang w:val="en-US" w:eastAsia="ja-JP"/>
        </w:rPr>
        <w:t xml:space="preserve">, </w:t>
      </w:r>
      <w:r>
        <w:rPr>
          <w:lang w:val="en-US" w:eastAsia="ja-JP"/>
        </w:rPr>
        <w:t>QuickDraw</w:t>
      </w:r>
      <w:r>
        <w:rPr>
          <w:rFonts w:hint="eastAsia"/>
          <w:lang w:val="en-US" w:eastAsia="ja-JP"/>
        </w:rPr>
        <w:t>とともに消滅する運命</w:t>
      </w:r>
      <w:r w:rsidR="003E2254">
        <w:rPr>
          <w:rFonts w:hint="eastAsia"/>
          <w:lang w:val="en-US" w:eastAsia="ja-JP"/>
        </w:rPr>
        <w:t>にありま</w:t>
      </w:r>
      <w:r>
        <w:rPr>
          <w:rFonts w:hint="eastAsia"/>
          <w:lang w:val="en-US" w:eastAsia="ja-JP"/>
        </w:rPr>
        <w:t>す。</w:t>
      </w:r>
      <w:r w:rsidR="003E2254">
        <w:rPr>
          <w:lang w:val="en-US" w:eastAsia="ja-JP"/>
        </w:rPr>
        <w:t>4D</w:t>
      </w:r>
      <w:r w:rsidR="003E2254">
        <w:rPr>
          <w:rFonts w:hint="eastAsia"/>
          <w:lang w:val="en-US" w:eastAsia="ja-JP"/>
        </w:rPr>
        <w:t>は</w:t>
      </w:r>
      <w:r w:rsidR="003E2254">
        <w:rPr>
          <w:lang w:val="en-US" w:eastAsia="ja-JP"/>
        </w:rPr>
        <w:t xml:space="preserve">, </w:t>
      </w:r>
      <w:r>
        <w:rPr>
          <w:lang w:val="en-US" w:eastAsia="ja-JP"/>
        </w:rPr>
        <w:t>Altura</w:t>
      </w:r>
      <w:r>
        <w:rPr>
          <w:rFonts w:hint="eastAsia"/>
          <w:lang w:val="en-US" w:eastAsia="ja-JP"/>
        </w:rPr>
        <w:t>あるいは</w:t>
      </w:r>
      <w:r>
        <w:rPr>
          <w:lang w:val="en-US" w:eastAsia="ja-JP"/>
        </w:rPr>
        <w:t>QuickTime</w:t>
      </w:r>
      <w:r>
        <w:rPr>
          <w:rFonts w:hint="eastAsia"/>
          <w:lang w:val="en-US" w:eastAsia="ja-JP"/>
        </w:rPr>
        <w:t>の力を借りて</w:t>
      </w:r>
      <w:r w:rsidR="003E2254">
        <w:rPr>
          <w:lang w:val="en-US" w:eastAsia="ja-JP"/>
        </w:rPr>
        <w:t>Windows</w:t>
      </w:r>
      <w:r w:rsidR="003E2254">
        <w:rPr>
          <w:rFonts w:hint="eastAsia"/>
          <w:lang w:val="en-US" w:eastAsia="ja-JP"/>
        </w:rPr>
        <w:t>で</w:t>
      </w:r>
      <w:r>
        <w:rPr>
          <w:lang w:val="en-US" w:eastAsia="ja-JP"/>
        </w:rPr>
        <w:t>PICT</w:t>
      </w:r>
      <w:r>
        <w:rPr>
          <w:rFonts w:hint="eastAsia"/>
          <w:lang w:val="en-US" w:eastAsia="ja-JP"/>
        </w:rPr>
        <w:t>を処理しています。</w:t>
      </w:r>
      <w:r w:rsidR="000A1536">
        <w:rPr>
          <w:lang w:val="en-US" w:eastAsia="ja-JP"/>
        </w:rPr>
        <w:t>4D</w:t>
      </w:r>
      <w:r w:rsidR="000A1536">
        <w:rPr>
          <w:rFonts w:hint="eastAsia"/>
          <w:lang w:val="en-US" w:eastAsia="ja-JP"/>
        </w:rPr>
        <w:t>データベースを変換した場合</w:t>
      </w:r>
      <w:r w:rsidR="003E2254">
        <w:rPr>
          <w:rFonts w:hint="eastAsia"/>
          <w:lang w:val="en-US" w:eastAsia="ja-JP"/>
        </w:rPr>
        <w:t xml:space="preserve">, </w:t>
      </w:r>
      <w:r w:rsidR="000A1536">
        <w:rPr>
          <w:rFonts w:hint="eastAsia"/>
          <w:lang w:val="en-US" w:eastAsia="ja-JP"/>
        </w:rPr>
        <w:t>変換の過程で既存の</w:t>
      </w:r>
      <w:r w:rsidR="000A1536">
        <w:rPr>
          <w:lang w:val="en-US" w:eastAsia="ja-JP"/>
        </w:rPr>
        <w:t>PICT</w:t>
      </w:r>
      <w:r w:rsidR="000A1536">
        <w:rPr>
          <w:rFonts w:hint="eastAsia"/>
          <w:lang w:val="en-US" w:eastAsia="ja-JP"/>
        </w:rPr>
        <w:t>データが何らかの</w:t>
      </w:r>
      <w:r w:rsidR="00561355">
        <w:rPr>
          <w:rFonts w:hint="eastAsia"/>
          <w:lang w:val="en-US" w:eastAsia="ja-JP"/>
        </w:rPr>
        <w:t>処理</w:t>
      </w:r>
      <w:r w:rsidR="000A1536">
        <w:rPr>
          <w:rFonts w:hint="eastAsia"/>
          <w:lang w:val="en-US" w:eastAsia="ja-JP"/>
        </w:rPr>
        <w:t>を受けることはありません。</w:t>
      </w:r>
      <w:r w:rsidR="000A1536">
        <w:rPr>
          <w:lang w:val="en-US" w:eastAsia="ja-JP"/>
        </w:rPr>
        <w:t>CONVERT PICTURE</w:t>
      </w:r>
      <w:r w:rsidR="000A1536">
        <w:rPr>
          <w:rFonts w:hint="eastAsia"/>
          <w:lang w:val="en-US" w:eastAsia="ja-JP"/>
        </w:rPr>
        <w:t>コマンドを使用し</w:t>
      </w:r>
      <w:r w:rsidR="003E2254">
        <w:rPr>
          <w:rFonts w:hint="eastAsia"/>
          <w:lang w:val="en-US" w:eastAsia="ja-JP"/>
        </w:rPr>
        <w:t xml:space="preserve">, </w:t>
      </w:r>
      <w:r w:rsidR="000A1536">
        <w:rPr>
          <w:rFonts w:hint="eastAsia"/>
          <w:lang w:val="en-US" w:eastAsia="ja-JP"/>
        </w:rPr>
        <w:t>適切なフォーマットにこれを変換する作業が必要です。ベクトル画像であれば</w:t>
      </w:r>
      <w:r w:rsidR="003E2254">
        <w:rPr>
          <w:rFonts w:hint="eastAsia"/>
          <w:lang w:val="en-US" w:eastAsia="ja-JP"/>
        </w:rPr>
        <w:t xml:space="preserve">, </w:t>
      </w:r>
      <w:r w:rsidR="000A1536">
        <w:rPr>
          <w:lang w:val="en-US" w:eastAsia="ja-JP"/>
        </w:rPr>
        <w:t>PDF</w:t>
      </w:r>
      <w:r w:rsidR="000A1536">
        <w:rPr>
          <w:rFonts w:hint="eastAsia"/>
          <w:lang w:val="en-US" w:eastAsia="ja-JP"/>
        </w:rPr>
        <w:t>や</w:t>
      </w:r>
      <w:r w:rsidR="000A1536">
        <w:rPr>
          <w:lang w:val="en-US" w:eastAsia="ja-JP"/>
        </w:rPr>
        <w:t>EMF</w:t>
      </w:r>
      <w:r w:rsidR="003E2254">
        <w:rPr>
          <w:rFonts w:hint="eastAsia"/>
          <w:lang w:val="en-US" w:eastAsia="ja-JP"/>
        </w:rPr>
        <w:t xml:space="preserve">, </w:t>
      </w:r>
      <w:r w:rsidR="000A1536">
        <w:rPr>
          <w:rFonts w:hint="eastAsia"/>
          <w:lang w:val="en-US" w:eastAsia="ja-JP"/>
        </w:rPr>
        <w:t>ビットマップであれば</w:t>
      </w:r>
      <w:r w:rsidR="000A1536">
        <w:rPr>
          <w:lang w:val="en-US" w:eastAsia="ja-JP"/>
        </w:rPr>
        <w:t>PNG</w:t>
      </w:r>
      <w:r w:rsidR="000A1536">
        <w:rPr>
          <w:rFonts w:hint="eastAsia"/>
          <w:lang w:val="en-US" w:eastAsia="ja-JP"/>
        </w:rPr>
        <w:t>あるは</w:t>
      </w:r>
      <w:r w:rsidR="000A1536">
        <w:rPr>
          <w:lang w:val="en-US" w:eastAsia="ja-JP"/>
        </w:rPr>
        <w:t>JPG</w:t>
      </w:r>
      <w:r w:rsidR="000A1536">
        <w:rPr>
          <w:rFonts w:hint="eastAsia"/>
          <w:lang w:val="en-US" w:eastAsia="ja-JP"/>
        </w:rPr>
        <w:t>が妥当ですが</w:t>
      </w:r>
      <w:r w:rsidR="00561355">
        <w:rPr>
          <w:lang w:val="en-US" w:eastAsia="ja-JP"/>
        </w:rPr>
        <w:t xml:space="preserve">, </w:t>
      </w:r>
      <w:r w:rsidR="000A1536">
        <w:rPr>
          <w:lang w:val="en-US" w:eastAsia="ja-JP"/>
        </w:rPr>
        <w:t>PICT</w:t>
      </w:r>
      <w:r w:rsidR="000A1536">
        <w:rPr>
          <w:rFonts w:hint="eastAsia"/>
          <w:lang w:val="en-US" w:eastAsia="ja-JP"/>
        </w:rPr>
        <w:t>には合成画像も含まれるため</w:t>
      </w:r>
      <w:r w:rsidR="003E2254">
        <w:rPr>
          <w:rFonts w:hint="eastAsia"/>
          <w:lang w:val="en-US" w:eastAsia="ja-JP"/>
        </w:rPr>
        <w:t xml:space="preserve">, </w:t>
      </w:r>
      <w:r w:rsidR="00561355">
        <w:rPr>
          <w:rFonts w:hint="eastAsia"/>
          <w:lang w:val="en-US" w:eastAsia="ja-JP"/>
        </w:rPr>
        <w:t>一概に</w:t>
      </w:r>
      <w:r w:rsidR="000A1536">
        <w:rPr>
          <w:rFonts w:hint="eastAsia"/>
          <w:lang w:val="en-US" w:eastAsia="ja-JP"/>
        </w:rPr>
        <w:t>フォーマット</w:t>
      </w:r>
      <w:r w:rsidR="00561355">
        <w:rPr>
          <w:rFonts w:hint="eastAsia"/>
          <w:lang w:val="en-US" w:eastAsia="ja-JP"/>
        </w:rPr>
        <w:t>の対応関係を挙げ</w:t>
      </w:r>
      <w:r w:rsidR="000A1536">
        <w:rPr>
          <w:rFonts w:hint="eastAsia"/>
          <w:lang w:val="en-US" w:eastAsia="ja-JP"/>
        </w:rPr>
        <w:t>ることは困難です。</w:t>
      </w:r>
    </w:p>
    <w:p w:rsidR="000A1536" w:rsidRDefault="000A1536" w:rsidP="00D66240">
      <w:pPr>
        <w:rPr>
          <w:lang w:val="en-US" w:eastAsia="ja-JP"/>
        </w:rPr>
      </w:pPr>
    </w:p>
    <w:p w:rsidR="000A1536" w:rsidRDefault="000A1536" w:rsidP="00D66240">
      <w:pPr>
        <w:rPr>
          <w:lang w:val="en-US" w:eastAsia="ja-JP"/>
        </w:rPr>
      </w:pPr>
      <w:r>
        <w:rPr>
          <w:rFonts w:hint="eastAsia"/>
          <w:lang w:val="en-US" w:eastAsia="ja-JP"/>
        </w:rPr>
        <w:t>そのようなわけで</w:t>
      </w:r>
      <w:r w:rsidR="003E2254">
        <w:rPr>
          <w:rFonts w:hint="eastAsia"/>
          <w:lang w:val="en-US" w:eastAsia="ja-JP"/>
        </w:rPr>
        <w:t xml:space="preserve">, </w:t>
      </w:r>
      <w:r>
        <w:rPr>
          <w:lang w:val="en-US" w:eastAsia="ja-JP"/>
        </w:rPr>
        <w:t>4D Draw</w:t>
      </w:r>
      <w:r>
        <w:rPr>
          <w:rFonts w:hint="eastAsia"/>
          <w:lang w:val="en-US" w:eastAsia="ja-JP"/>
        </w:rPr>
        <w:t>や</w:t>
      </w:r>
      <w:r>
        <w:rPr>
          <w:lang w:val="en-US" w:eastAsia="ja-JP"/>
        </w:rPr>
        <w:t>4D Chart</w:t>
      </w:r>
      <w:r>
        <w:rPr>
          <w:rFonts w:hint="eastAsia"/>
          <w:lang w:val="en-US" w:eastAsia="ja-JP"/>
        </w:rPr>
        <w:t>の代わりには</w:t>
      </w:r>
      <w:r>
        <w:rPr>
          <w:lang w:val="en-US" w:eastAsia="ja-JP"/>
        </w:rPr>
        <w:t>SVG</w:t>
      </w:r>
      <w:r>
        <w:rPr>
          <w:rFonts w:hint="eastAsia"/>
          <w:lang w:val="en-US" w:eastAsia="ja-JP"/>
        </w:rPr>
        <w:t>が推奨されますが</w:t>
      </w:r>
      <w:r w:rsidR="003E2254">
        <w:rPr>
          <w:rFonts w:hint="eastAsia"/>
          <w:lang w:val="en-US" w:eastAsia="ja-JP"/>
        </w:rPr>
        <w:t xml:space="preserve">, </w:t>
      </w:r>
      <w:r>
        <w:rPr>
          <w:rFonts w:hint="eastAsia"/>
          <w:lang w:val="en-US" w:eastAsia="ja-JP"/>
        </w:rPr>
        <w:t>グラフやチャートの処理についていえば</w:t>
      </w:r>
      <w:r w:rsidR="003E2254">
        <w:rPr>
          <w:rFonts w:hint="eastAsia"/>
          <w:lang w:val="en-US" w:eastAsia="ja-JP"/>
        </w:rPr>
        <w:t xml:space="preserve">, </w:t>
      </w:r>
      <w:r>
        <w:rPr>
          <w:rFonts w:hint="eastAsia"/>
          <w:lang w:val="en-US" w:eastAsia="ja-JP"/>
        </w:rPr>
        <w:t>優れた</w:t>
      </w:r>
      <w:r>
        <w:rPr>
          <w:lang w:val="en-US" w:eastAsia="ja-JP"/>
        </w:rPr>
        <w:t>Flash/JavaScript</w:t>
      </w:r>
      <w:r>
        <w:rPr>
          <w:rFonts w:hint="eastAsia"/>
          <w:lang w:val="en-US" w:eastAsia="ja-JP"/>
        </w:rPr>
        <w:t>のライブラリが多数存在するので</w:t>
      </w:r>
      <w:r w:rsidR="003E2254">
        <w:rPr>
          <w:rFonts w:hint="eastAsia"/>
          <w:lang w:val="en-US" w:eastAsia="ja-JP"/>
        </w:rPr>
        <w:t xml:space="preserve">, </w:t>
      </w:r>
      <w:r>
        <w:rPr>
          <w:rFonts w:hint="eastAsia"/>
          <w:lang w:val="en-US" w:eastAsia="ja-JP"/>
        </w:rPr>
        <w:t>それらを</w:t>
      </w:r>
      <w:r>
        <w:rPr>
          <w:lang w:val="en-US" w:eastAsia="ja-JP"/>
        </w:rPr>
        <w:t>Web</w:t>
      </w:r>
      <w:r>
        <w:rPr>
          <w:rFonts w:hint="eastAsia"/>
          <w:lang w:val="en-US" w:eastAsia="ja-JP"/>
        </w:rPr>
        <w:t>エリアに表示するという選択肢もたいへん有効です。</w:t>
      </w:r>
    </w:p>
    <w:p w:rsidR="000A1536" w:rsidRDefault="000A1536" w:rsidP="00D66240">
      <w:pPr>
        <w:rPr>
          <w:lang w:val="en-US" w:eastAsia="ja-JP"/>
        </w:rPr>
      </w:pPr>
    </w:p>
    <w:p w:rsidR="00502479" w:rsidRDefault="000A1536" w:rsidP="00D66240">
      <w:pPr>
        <w:rPr>
          <w:lang w:val="en-US" w:eastAsia="ja-JP"/>
        </w:rPr>
      </w:pPr>
      <w:r>
        <w:rPr>
          <w:rFonts w:hint="eastAsia"/>
          <w:lang w:val="en-US" w:eastAsia="ja-JP"/>
        </w:rPr>
        <w:t>もうひとつ廃止予定が発表されているものに</w:t>
      </w:r>
      <w:r>
        <w:rPr>
          <w:lang w:val="en-US" w:eastAsia="ja-JP"/>
        </w:rPr>
        <w:t>4D Open</w:t>
      </w:r>
      <w:r>
        <w:rPr>
          <w:rFonts w:hint="eastAsia"/>
          <w:lang w:val="en-US" w:eastAsia="ja-JP"/>
        </w:rPr>
        <w:t>が挙げられます。</w:t>
      </w:r>
      <w:r>
        <w:rPr>
          <w:lang w:val="en-US" w:eastAsia="ja-JP"/>
        </w:rPr>
        <w:t>4D Open</w:t>
      </w:r>
      <w:r>
        <w:rPr>
          <w:rFonts w:hint="eastAsia"/>
          <w:lang w:val="en-US" w:eastAsia="ja-JP"/>
        </w:rPr>
        <w:t>プラグインは</w:t>
      </w:r>
      <w:r>
        <w:rPr>
          <w:lang w:val="en-US" w:eastAsia="ja-JP"/>
        </w:rPr>
        <w:t>v11</w:t>
      </w:r>
      <w:r>
        <w:rPr>
          <w:rFonts w:hint="eastAsia"/>
          <w:lang w:val="en-US" w:eastAsia="ja-JP"/>
        </w:rPr>
        <w:t>でも動作しますが</w:t>
      </w:r>
      <w:r w:rsidR="003E2254">
        <w:rPr>
          <w:rFonts w:hint="eastAsia"/>
          <w:lang w:val="en-US" w:eastAsia="ja-JP"/>
        </w:rPr>
        <w:t xml:space="preserve">, </w:t>
      </w:r>
      <w:r>
        <w:rPr>
          <w:rFonts w:hint="eastAsia"/>
          <w:lang w:val="en-US" w:eastAsia="ja-JP"/>
        </w:rPr>
        <w:t>インタプリタモードに限定されます。</w:t>
      </w:r>
      <w:r>
        <w:rPr>
          <w:lang w:val="en-US" w:eastAsia="ja-JP"/>
        </w:rPr>
        <w:t>4D Open</w:t>
      </w:r>
      <w:r>
        <w:rPr>
          <w:rFonts w:hint="eastAsia"/>
          <w:lang w:val="en-US" w:eastAsia="ja-JP"/>
        </w:rPr>
        <w:t>は</w:t>
      </w:r>
      <w:r w:rsidR="003E2254">
        <w:rPr>
          <w:rFonts w:hint="eastAsia"/>
          <w:lang w:val="en-US" w:eastAsia="ja-JP"/>
        </w:rPr>
        <w:t xml:space="preserve">, </w:t>
      </w:r>
      <w:r>
        <w:rPr>
          <w:rFonts w:hint="eastAsia"/>
          <w:lang w:val="en-US" w:eastAsia="ja-JP"/>
        </w:rPr>
        <w:t>かつてデータベースの同期と再現を可能にするものとして紹介され</w:t>
      </w:r>
      <w:r w:rsidR="003E2254">
        <w:rPr>
          <w:rFonts w:hint="eastAsia"/>
          <w:lang w:val="en-US" w:eastAsia="ja-JP"/>
        </w:rPr>
        <w:t xml:space="preserve">, </w:t>
      </w:r>
      <w:r>
        <w:rPr>
          <w:rFonts w:hint="eastAsia"/>
          <w:lang w:val="en-US" w:eastAsia="ja-JP"/>
        </w:rPr>
        <w:t>またそのような用途で使用されてきました。しかしながら</w:t>
      </w:r>
      <w:r w:rsidR="003E2254">
        <w:rPr>
          <w:rFonts w:hint="eastAsia"/>
          <w:lang w:val="en-US" w:eastAsia="ja-JP"/>
        </w:rPr>
        <w:t xml:space="preserve">, </w:t>
      </w:r>
      <w:r>
        <w:rPr>
          <w:lang w:val="en-US" w:eastAsia="ja-JP"/>
        </w:rPr>
        <w:t>4D v11</w:t>
      </w:r>
      <w:r>
        <w:rPr>
          <w:rFonts w:hint="eastAsia"/>
          <w:lang w:val="en-US" w:eastAsia="ja-JP"/>
        </w:rPr>
        <w:t>ではデータベースエンジンが新しくなり</w:t>
      </w:r>
      <w:r w:rsidR="003E2254">
        <w:rPr>
          <w:rFonts w:hint="eastAsia"/>
          <w:lang w:val="en-US" w:eastAsia="ja-JP"/>
        </w:rPr>
        <w:t xml:space="preserve">, </w:t>
      </w:r>
      <w:r>
        <w:rPr>
          <w:lang w:val="en-US" w:eastAsia="ja-JP"/>
        </w:rPr>
        <w:t>4D Open</w:t>
      </w:r>
      <w:r>
        <w:rPr>
          <w:rFonts w:hint="eastAsia"/>
          <w:lang w:val="en-US" w:eastAsia="ja-JP"/>
        </w:rPr>
        <w:t>が使用する</w:t>
      </w:r>
      <w:r>
        <w:rPr>
          <w:lang w:val="en-US" w:eastAsia="ja-JP"/>
        </w:rPr>
        <w:t>API</w:t>
      </w:r>
      <w:r>
        <w:rPr>
          <w:rFonts w:hint="eastAsia"/>
          <w:lang w:val="en-US" w:eastAsia="ja-JP"/>
        </w:rPr>
        <w:t>とは互換性がなくなりました。</w:t>
      </w:r>
      <w:r>
        <w:rPr>
          <w:lang w:val="en-US" w:eastAsia="ja-JP"/>
        </w:rPr>
        <w:t>4D Open</w:t>
      </w:r>
      <w:r>
        <w:rPr>
          <w:rFonts w:hint="eastAsia"/>
          <w:lang w:val="en-US" w:eastAsia="ja-JP"/>
        </w:rPr>
        <w:t>は</w:t>
      </w:r>
      <w:r>
        <w:rPr>
          <w:lang w:val="en-US" w:eastAsia="ja-JP"/>
        </w:rPr>
        <w:t>Unicode</w:t>
      </w:r>
      <w:r>
        <w:rPr>
          <w:rFonts w:hint="eastAsia"/>
          <w:lang w:val="en-US" w:eastAsia="ja-JP"/>
        </w:rPr>
        <w:t>ではなく</w:t>
      </w:r>
      <w:r w:rsidR="003E2254">
        <w:rPr>
          <w:rFonts w:hint="eastAsia"/>
          <w:lang w:val="en-US" w:eastAsia="ja-JP"/>
        </w:rPr>
        <w:t xml:space="preserve">, </w:t>
      </w:r>
      <w:r>
        <w:rPr>
          <w:lang w:val="en-US" w:eastAsia="ja-JP"/>
        </w:rPr>
        <w:t>Altura</w:t>
      </w:r>
      <w:r>
        <w:rPr>
          <w:rFonts w:hint="eastAsia"/>
          <w:lang w:val="en-US" w:eastAsia="ja-JP"/>
        </w:rPr>
        <w:t>に依存しており</w:t>
      </w:r>
      <w:r w:rsidR="003E2254">
        <w:rPr>
          <w:rFonts w:hint="eastAsia"/>
          <w:lang w:val="en-US" w:eastAsia="ja-JP"/>
        </w:rPr>
        <w:t xml:space="preserve">, </w:t>
      </w:r>
      <w:r>
        <w:rPr>
          <w:rFonts w:hint="eastAsia"/>
          <w:lang w:val="en-US" w:eastAsia="ja-JP"/>
        </w:rPr>
        <w:t>古いデータタイプを使用しています。それでは</w:t>
      </w:r>
      <w:r w:rsidR="003E2254">
        <w:rPr>
          <w:rFonts w:hint="eastAsia"/>
          <w:lang w:val="en-US" w:eastAsia="ja-JP"/>
        </w:rPr>
        <w:t xml:space="preserve">, </w:t>
      </w:r>
      <w:r>
        <w:rPr>
          <w:rFonts w:hint="eastAsia"/>
          <w:lang w:val="en-US" w:eastAsia="ja-JP"/>
        </w:rPr>
        <w:t>新しいデータベースエンジンと</w:t>
      </w:r>
      <w:r>
        <w:rPr>
          <w:lang w:val="en-US" w:eastAsia="ja-JP"/>
        </w:rPr>
        <w:t>Unicode</w:t>
      </w:r>
      <w:r>
        <w:rPr>
          <w:rFonts w:hint="eastAsia"/>
          <w:lang w:val="en-US" w:eastAsia="ja-JP"/>
        </w:rPr>
        <w:t>と新しいデータタイプに対応した</w:t>
      </w:r>
      <w:r>
        <w:rPr>
          <w:lang w:val="en-US" w:eastAsia="ja-JP"/>
        </w:rPr>
        <w:t>4D Open</w:t>
      </w:r>
      <w:r>
        <w:rPr>
          <w:rFonts w:hint="eastAsia"/>
          <w:lang w:val="en-US" w:eastAsia="ja-JP"/>
        </w:rPr>
        <w:t>を</w:t>
      </w:r>
      <w:r w:rsidR="00502479">
        <w:rPr>
          <w:lang w:val="en-US" w:eastAsia="ja-JP"/>
        </w:rPr>
        <w:t>Altura</w:t>
      </w:r>
      <w:r w:rsidR="00502479">
        <w:rPr>
          <w:rFonts w:hint="eastAsia"/>
          <w:lang w:val="en-US" w:eastAsia="ja-JP"/>
        </w:rPr>
        <w:t>に依存しないで</w:t>
      </w:r>
      <w:r>
        <w:rPr>
          <w:rFonts w:hint="eastAsia"/>
          <w:lang w:val="en-US" w:eastAsia="ja-JP"/>
        </w:rPr>
        <w:t>新作するという選択肢はなかったのでしょうか。</w:t>
      </w:r>
      <w:r w:rsidR="00502479">
        <w:rPr>
          <w:lang w:val="en-US" w:eastAsia="ja-JP"/>
        </w:rPr>
        <w:t>4D Draw</w:t>
      </w:r>
      <w:r w:rsidR="00502479">
        <w:rPr>
          <w:rFonts w:hint="eastAsia"/>
          <w:lang w:val="en-US" w:eastAsia="ja-JP"/>
        </w:rPr>
        <w:t>と同様の回答になりますが</w:t>
      </w:r>
      <w:r w:rsidR="003E2254">
        <w:rPr>
          <w:rFonts w:hint="eastAsia"/>
          <w:lang w:val="en-US" w:eastAsia="ja-JP"/>
        </w:rPr>
        <w:t xml:space="preserve">, </w:t>
      </w:r>
      <w:r w:rsidR="00502479">
        <w:rPr>
          <w:lang w:val="en-US" w:eastAsia="ja-JP"/>
        </w:rPr>
        <w:t>4D Open</w:t>
      </w:r>
      <w:r w:rsidR="00561355">
        <w:rPr>
          <w:rFonts w:hint="eastAsia"/>
          <w:lang w:val="en-US" w:eastAsia="ja-JP"/>
        </w:rPr>
        <w:t>は非標準的な</w:t>
      </w:r>
      <w:r w:rsidR="00561355">
        <w:rPr>
          <w:lang w:val="en-US" w:eastAsia="ja-JP"/>
        </w:rPr>
        <w:t>API</w:t>
      </w:r>
      <w:r w:rsidR="00561355">
        <w:rPr>
          <w:rFonts w:hint="eastAsia"/>
          <w:lang w:val="en-US" w:eastAsia="ja-JP"/>
        </w:rPr>
        <w:t>であり, コードが</w:t>
      </w:r>
      <w:r w:rsidR="00502479">
        <w:rPr>
          <w:rFonts w:hint="eastAsia"/>
          <w:lang w:val="en-US" w:eastAsia="ja-JP"/>
        </w:rPr>
        <w:t>エレガントではありません。</w:t>
      </w:r>
      <w:r w:rsidR="00561355">
        <w:rPr>
          <w:lang w:val="en-US" w:eastAsia="ja-JP"/>
        </w:rPr>
        <w:t>4D</w:t>
      </w:r>
      <w:r w:rsidR="00561355">
        <w:rPr>
          <w:rFonts w:hint="eastAsia"/>
          <w:lang w:val="en-US" w:eastAsia="ja-JP"/>
        </w:rPr>
        <w:t>には</w:t>
      </w:r>
      <w:r w:rsidR="00502479">
        <w:rPr>
          <w:rFonts w:hint="eastAsia"/>
          <w:lang w:val="en-US" w:eastAsia="ja-JP"/>
        </w:rPr>
        <w:t>いまや優れた通信方法が</w:t>
      </w:r>
      <w:r w:rsidR="00561355">
        <w:rPr>
          <w:rFonts w:hint="eastAsia"/>
          <w:lang w:val="en-US" w:eastAsia="ja-JP"/>
        </w:rPr>
        <w:t>いくつも</w:t>
      </w:r>
      <w:r w:rsidR="00502479">
        <w:rPr>
          <w:rFonts w:hint="eastAsia"/>
          <w:lang w:val="en-US" w:eastAsia="ja-JP"/>
        </w:rPr>
        <w:t>用意されており</w:t>
      </w:r>
      <w:r w:rsidR="003E2254">
        <w:rPr>
          <w:rFonts w:hint="eastAsia"/>
          <w:lang w:val="en-US" w:eastAsia="ja-JP"/>
        </w:rPr>
        <w:t xml:space="preserve">, </w:t>
      </w:r>
      <w:r w:rsidR="00502479">
        <w:rPr>
          <w:lang w:val="en-US" w:eastAsia="ja-JP"/>
        </w:rPr>
        <w:t>4D Open</w:t>
      </w:r>
      <w:r w:rsidR="00502479">
        <w:rPr>
          <w:rFonts w:hint="eastAsia"/>
          <w:lang w:val="en-US" w:eastAsia="ja-JP"/>
        </w:rPr>
        <w:t>のような方法を使用しなくても</w:t>
      </w:r>
      <w:r w:rsidR="00561355">
        <w:rPr>
          <w:lang w:val="en-US" w:eastAsia="ja-JP"/>
        </w:rPr>
        <w:t>4D</w:t>
      </w:r>
      <w:r w:rsidR="00561355">
        <w:rPr>
          <w:rFonts w:hint="eastAsia"/>
          <w:lang w:val="en-US" w:eastAsia="ja-JP"/>
        </w:rPr>
        <w:t>同士を対話させ</w:t>
      </w:r>
      <w:r w:rsidR="00502479">
        <w:rPr>
          <w:rFonts w:hint="eastAsia"/>
          <w:lang w:val="en-US" w:eastAsia="ja-JP"/>
        </w:rPr>
        <w:t>ることができます。</w:t>
      </w:r>
      <w:r w:rsidR="00502479">
        <w:rPr>
          <w:lang w:val="en-US" w:eastAsia="ja-JP"/>
        </w:rPr>
        <w:t>DOM Parse XML Source</w:t>
      </w:r>
      <w:r w:rsidR="00502479">
        <w:rPr>
          <w:rFonts w:hint="eastAsia"/>
          <w:lang w:val="en-US" w:eastAsia="ja-JP"/>
        </w:rPr>
        <w:t>を使用すれば</w:t>
      </w:r>
      <w:r w:rsidR="003E2254">
        <w:rPr>
          <w:rFonts w:hint="eastAsia"/>
          <w:lang w:val="en-US" w:eastAsia="ja-JP"/>
        </w:rPr>
        <w:t xml:space="preserve">, </w:t>
      </w:r>
      <w:r w:rsidR="00502479">
        <w:rPr>
          <w:rFonts w:hint="eastAsia"/>
          <w:lang w:val="en-US" w:eastAsia="ja-JP"/>
        </w:rPr>
        <w:t>リモートサーバーから</w:t>
      </w:r>
      <w:r w:rsidR="00502479">
        <w:rPr>
          <w:lang w:val="en-US" w:eastAsia="ja-JP"/>
        </w:rPr>
        <w:t>XML</w:t>
      </w:r>
      <w:r w:rsidR="00502479">
        <w:rPr>
          <w:rFonts w:hint="eastAsia"/>
          <w:lang w:val="en-US" w:eastAsia="ja-JP"/>
        </w:rPr>
        <w:t>を受信することができますし</w:t>
      </w:r>
      <w:r w:rsidR="003E2254">
        <w:rPr>
          <w:rFonts w:hint="eastAsia"/>
          <w:lang w:val="en-US" w:eastAsia="ja-JP"/>
        </w:rPr>
        <w:t xml:space="preserve">, </w:t>
      </w:r>
      <w:r w:rsidR="00502479">
        <w:rPr>
          <w:lang w:val="en-US" w:eastAsia="ja-JP"/>
        </w:rPr>
        <w:t>Web</w:t>
      </w:r>
      <w:r w:rsidR="00502479">
        <w:rPr>
          <w:rFonts w:hint="eastAsia"/>
          <w:lang w:val="en-US" w:eastAsia="ja-JP"/>
        </w:rPr>
        <w:t>サービスも非常に強力です。</w:t>
      </w:r>
      <w:r w:rsidR="00502479">
        <w:rPr>
          <w:lang w:val="en-US" w:eastAsia="ja-JP"/>
        </w:rPr>
        <w:t>SQL</w:t>
      </w:r>
      <w:r w:rsidR="00502479">
        <w:rPr>
          <w:rFonts w:hint="eastAsia"/>
          <w:lang w:val="en-US" w:eastAsia="ja-JP"/>
        </w:rPr>
        <w:t>パススルーという方法もあります。</w:t>
      </w:r>
      <w:r w:rsidR="00502479">
        <w:rPr>
          <w:lang w:val="en-US" w:eastAsia="ja-JP"/>
        </w:rPr>
        <w:t>4D v12</w:t>
      </w:r>
      <w:r w:rsidR="00502479">
        <w:rPr>
          <w:rFonts w:hint="eastAsia"/>
          <w:lang w:val="en-US" w:eastAsia="ja-JP"/>
        </w:rPr>
        <w:t>では</w:t>
      </w:r>
      <w:r w:rsidR="00502479">
        <w:rPr>
          <w:lang w:val="en-US" w:eastAsia="ja-JP"/>
        </w:rPr>
        <w:t>SQL</w:t>
      </w:r>
      <w:r w:rsidR="00502479">
        <w:rPr>
          <w:rFonts w:hint="eastAsia"/>
          <w:lang w:val="en-US" w:eastAsia="ja-JP"/>
        </w:rPr>
        <w:t>コマンド一発で同期と復元ができるようになります。</w:t>
      </w:r>
      <w:r w:rsidR="00502479">
        <w:rPr>
          <w:lang w:val="en-US" w:eastAsia="ja-JP"/>
        </w:rPr>
        <w:t>SQL</w:t>
      </w:r>
      <w:r w:rsidR="003E2254">
        <w:rPr>
          <w:rFonts w:hint="eastAsia"/>
          <w:lang w:val="en-US" w:eastAsia="ja-JP"/>
        </w:rPr>
        <w:t xml:space="preserve">, </w:t>
      </w:r>
      <w:r w:rsidR="00502479">
        <w:rPr>
          <w:lang w:val="en-US" w:eastAsia="ja-JP"/>
        </w:rPr>
        <w:t>RPC</w:t>
      </w:r>
      <w:r w:rsidR="003E2254">
        <w:rPr>
          <w:rFonts w:hint="eastAsia"/>
          <w:lang w:val="en-US" w:eastAsia="ja-JP"/>
        </w:rPr>
        <w:t xml:space="preserve">, </w:t>
      </w:r>
      <w:r w:rsidR="00502479">
        <w:rPr>
          <w:lang w:val="en-US" w:eastAsia="ja-JP"/>
        </w:rPr>
        <w:t>SOAP</w:t>
      </w:r>
      <w:r w:rsidR="003E2254">
        <w:rPr>
          <w:rFonts w:hint="eastAsia"/>
          <w:lang w:val="en-US" w:eastAsia="ja-JP"/>
        </w:rPr>
        <w:t xml:space="preserve">, </w:t>
      </w:r>
      <w:r w:rsidR="00502479">
        <w:rPr>
          <w:lang w:val="en-US" w:eastAsia="ja-JP"/>
        </w:rPr>
        <w:t>XML</w:t>
      </w:r>
      <w:r w:rsidR="00502479">
        <w:rPr>
          <w:rFonts w:hint="eastAsia"/>
          <w:lang w:val="en-US" w:eastAsia="ja-JP"/>
        </w:rPr>
        <w:t>はいずれも標準のプロトコルであり</w:t>
      </w:r>
      <w:r w:rsidR="003E2254">
        <w:rPr>
          <w:rFonts w:hint="eastAsia"/>
          <w:lang w:val="en-US" w:eastAsia="ja-JP"/>
        </w:rPr>
        <w:t xml:space="preserve">, </w:t>
      </w:r>
      <w:r w:rsidR="00502479">
        <w:rPr>
          <w:rFonts w:hint="eastAsia"/>
          <w:lang w:val="en-US" w:eastAsia="ja-JP"/>
        </w:rPr>
        <w:t>高い互換性があります。</w:t>
      </w:r>
      <w:r w:rsidR="00502479">
        <w:rPr>
          <w:lang w:val="en-US" w:eastAsia="ja-JP"/>
        </w:rPr>
        <w:t>4D Open</w:t>
      </w:r>
      <w:r w:rsidR="00502479">
        <w:rPr>
          <w:rFonts w:hint="eastAsia"/>
          <w:lang w:val="en-US" w:eastAsia="ja-JP"/>
        </w:rPr>
        <w:t>と同等のことがより標準的でエレガントな方法でできる以上</w:t>
      </w:r>
      <w:r w:rsidR="003E2254">
        <w:rPr>
          <w:rFonts w:hint="eastAsia"/>
          <w:lang w:val="en-US" w:eastAsia="ja-JP"/>
        </w:rPr>
        <w:t xml:space="preserve">, </w:t>
      </w:r>
      <w:r w:rsidR="00502479">
        <w:rPr>
          <w:rFonts w:hint="eastAsia"/>
          <w:lang w:val="en-US" w:eastAsia="ja-JP"/>
        </w:rPr>
        <w:t>独自のプロトコルで雑然とした</w:t>
      </w:r>
      <w:r w:rsidR="00502479">
        <w:rPr>
          <w:lang w:val="en-US" w:eastAsia="ja-JP"/>
        </w:rPr>
        <w:t>4D Open</w:t>
      </w:r>
      <w:r w:rsidR="00561355">
        <w:rPr>
          <w:rFonts w:hint="eastAsia"/>
          <w:lang w:val="en-US" w:eastAsia="ja-JP"/>
        </w:rPr>
        <w:t>をあえて開発するというの</w:t>
      </w:r>
      <w:r w:rsidR="00502479">
        <w:rPr>
          <w:rFonts w:hint="eastAsia"/>
          <w:lang w:val="en-US" w:eastAsia="ja-JP"/>
        </w:rPr>
        <w:t>は道理に</w:t>
      </w:r>
      <w:r w:rsidR="00561355">
        <w:rPr>
          <w:rFonts w:hint="eastAsia"/>
          <w:lang w:val="en-US" w:eastAsia="ja-JP"/>
        </w:rPr>
        <w:t>合いません</w:t>
      </w:r>
      <w:r w:rsidR="00502479">
        <w:rPr>
          <w:rFonts w:hint="eastAsia"/>
          <w:lang w:val="en-US" w:eastAsia="ja-JP"/>
        </w:rPr>
        <w:t>。むしろ</w:t>
      </w:r>
      <w:r w:rsidR="003E2254">
        <w:rPr>
          <w:rFonts w:hint="eastAsia"/>
          <w:lang w:val="en-US" w:eastAsia="ja-JP"/>
        </w:rPr>
        <w:t xml:space="preserve">, </w:t>
      </w:r>
      <w:r w:rsidR="00502479">
        <w:rPr>
          <w:rFonts w:hint="eastAsia"/>
          <w:lang w:val="en-US" w:eastAsia="ja-JP"/>
        </w:rPr>
        <w:t>前述した既存の方法を一層洗練されたものにし</w:t>
      </w:r>
      <w:r w:rsidR="003E2254">
        <w:rPr>
          <w:rFonts w:hint="eastAsia"/>
          <w:lang w:val="en-US" w:eastAsia="ja-JP"/>
        </w:rPr>
        <w:t xml:space="preserve">, </w:t>
      </w:r>
      <w:r w:rsidR="00561355">
        <w:rPr>
          <w:rFonts w:hint="eastAsia"/>
          <w:lang w:val="en-US" w:eastAsia="ja-JP"/>
        </w:rPr>
        <w:t>発展させてゆくことのほうがはるかに建設的であると判断しました</w:t>
      </w:r>
      <w:r w:rsidR="00502479">
        <w:rPr>
          <w:rFonts w:hint="eastAsia"/>
          <w:lang w:val="en-US" w:eastAsia="ja-JP"/>
        </w:rPr>
        <w:t>。</w:t>
      </w:r>
    </w:p>
    <w:p w:rsidR="00502479" w:rsidRDefault="00502479" w:rsidP="00D66240">
      <w:pPr>
        <w:rPr>
          <w:lang w:val="en-US" w:eastAsia="ja-JP"/>
        </w:rPr>
      </w:pPr>
    </w:p>
    <w:p w:rsidR="001E7750" w:rsidRPr="00D66240" w:rsidRDefault="00502479" w:rsidP="00D66240">
      <w:pPr>
        <w:rPr>
          <w:lang w:val="en-US" w:eastAsia="ja-JP"/>
        </w:rPr>
      </w:pPr>
      <w:r>
        <w:rPr>
          <w:rFonts w:hint="eastAsia"/>
          <w:lang w:val="en-US" w:eastAsia="ja-JP"/>
        </w:rPr>
        <w:t>最後に</w:t>
      </w:r>
      <w:r w:rsidR="003E2254">
        <w:rPr>
          <w:rFonts w:hint="eastAsia"/>
          <w:lang w:val="en-US" w:eastAsia="ja-JP"/>
        </w:rPr>
        <w:t xml:space="preserve">, </w:t>
      </w:r>
      <w:r>
        <w:rPr>
          <w:lang w:val="en-US" w:eastAsia="ja-JP"/>
        </w:rPr>
        <w:t>4D 2004</w:t>
      </w:r>
      <w:r>
        <w:rPr>
          <w:rFonts w:hint="eastAsia"/>
          <w:lang w:val="en-US" w:eastAsia="ja-JP"/>
        </w:rPr>
        <w:t>で廃止予定が発表された古い</w:t>
      </w:r>
      <w:r w:rsidR="003E2254">
        <w:rPr>
          <w:rFonts w:hint="eastAsia"/>
          <w:lang w:val="en-US" w:eastAsia="ja-JP"/>
        </w:rPr>
        <w:t>アピアランス</w:t>
      </w:r>
      <w:r>
        <w:rPr>
          <w:rFonts w:hint="eastAsia"/>
          <w:lang w:val="en-US" w:eastAsia="ja-JP"/>
        </w:rPr>
        <w:t>も注意を要する問題です。</w:t>
      </w:r>
      <w:r>
        <w:rPr>
          <w:lang w:val="en-US" w:eastAsia="ja-JP"/>
        </w:rPr>
        <w:t>Windows 98</w:t>
      </w:r>
      <w:r w:rsidR="003E2254">
        <w:rPr>
          <w:rFonts w:hint="eastAsia"/>
          <w:lang w:val="en-US" w:eastAsia="ja-JP"/>
        </w:rPr>
        <w:t xml:space="preserve">, </w:t>
      </w:r>
      <w:r>
        <w:rPr>
          <w:lang w:val="en-US" w:eastAsia="ja-JP"/>
        </w:rPr>
        <w:t>Windows NT</w:t>
      </w:r>
      <w:r w:rsidR="003E2254">
        <w:rPr>
          <w:rFonts w:hint="eastAsia"/>
          <w:lang w:val="en-US" w:eastAsia="ja-JP"/>
        </w:rPr>
        <w:t xml:space="preserve">, </w:t>
      </w:r>
      <w:r>
        <w:rPr>
          <w:lang w:val="en-US" w:eastAsia="ja-JP"/>
        </w:rPr>
        <w:t>Mac OS 7</w:t>
      </w:r>
      <w:r w:rsidR="003E2254">
        <w:rPr>
          <w:rFonts w:hint="eastAsia"/>
          <w:lang w:val="en-US" w:eastAsia="ja-JP"/>
        </w:rPr>
        <w:t xml:space="preserve">, </w:t>
      </w:r>
      <w:r>
        <w:rPr>
          <w:lang w:val="en-US" w:eastAsia="ja-JP"/>
        </w:rPr>
        <w:t>Mac OS 9</w:t>
      </w:r>
      <w:r>
        <w:rPr>
          <w:rFonts w:hint="eastAsia"/>
          <w:lang w:val="en-US" w:eastAsia="ja-JP"/>
        </w:rPr>
        <w:t>などのアピアランスは</w:t>
      </w:r>
      <w:r w:rsidR="003E2254">
        <w:rPr>
          <w:rFonts w:hint="eastAsia"/>
          <w:lang w:val="en-US" w:eastAsia="ja-JP"/>
        </w:rPr>
        <w:t xml:space="preserve">, </w:t>
      </w:r>
      <w:r>
        <w:rPr>
          <w:rFonts w:hint="eastAsia"/>
          <w:lang w:val="en-US" w:eastAsia="ja-JP"/>
        </w:rPr>
        <w:t>内部的にはカスタムコードと</w:t>
      </w:r>
      <w:r>
        <w:rPr>
          <w:lang w:val="en-US" w:eastAsia="ja-JP"/>
        </w:rPr>
        <w:t>QuickDraw</w:t>
      </w:r>
      <w:r>
        <w:rPr>
          <w:rFonts w:hint="eastAsia"/>
          <w:lang w:val="en-US" w:eastAsia="ja-JP"/>
        </w:rPr>
        <w:t>および</w:t>
      </w:r>
      <w:r>
        <w:rPr>
          <w:lang w:val="en-US" w:eastAsia="ja-JP"/>
        </w:rPr>
        <w:t>Altura</w:t>
      </w:r>
      <w:r>
        <w:rPr>
          <w:rFonts w:hint="eastAsia"/>
          <w:lang w:val="en-US" w:eastAsia="ja-JP"/>
        </w:rPr>
        <w:t>で描画されています。こうしたオブジェクトを平然と表示しているアプリケーションは</w:t>
      </w:r>
      <w:r w:rsidR="003E2254">
        <w:rPr>
          <w:rFonts w:hint="eastAsia"/>
          <w:lang w:val="en-US" w:eastAsia="ja-JP"/>
        </w:rPr>
        <w:t xml:space="preserve">, </w:t>
      </w:r>
      <w:r w:rsidR="00561355">
        <w:rPr>
          <w:rFonts w:hint="eastAsia"/>
          <w:lang w:val="en-US" w:eastAsia="ja-JP"/>
        </w:rPr>
        <w:t>古く</w:t>
      </w:r>
      <w:r>
        <w:rPr>
          <w:rFonts w:hint="eastAsia"/>
          <w:lang w:val="en-US" w:eastAsia="ja-JP"/>
        </w:rPr>
        <w:t>て醜い印象を与えます。業務用のアプリケーションは</w:t>
      </w:r>
      <w:r w:rsidR="003E2254">
        <w:rPr>
          <w:rFonts w:hint="eastAsia"/>
          <w:lang w:val="en-US" w:eastAsia="ja-JP"/>
        </w:rPr>
        <w:t xml:space="preserve">, </w:t>
      </w:r>
      <w:r>
        <w:rPr>
          <w:lang w:val="en-US" w:eastAsia="ja-JP"/>
        </w:rPr>
        <w:t>Microsoft</w:t>
      </w:r>
      <w:r>
        <w:rPr>
          <w:rFonts w:hint="eastAsia"/>
          <w:lang w:val="en-US" w:eastAsia="ja-JP"/>
        </w:rPr>
        <w:t>および</w:t>
      </w:r>
      <w:r>
        <w:rPr>
          <w:lang w:val="en-US" w:eastAsia="ja-JP"/>
        </w:rPr>
        <w:t>Apple</w:t>
      </w:r>
      <w:r>
        <w:rPr>
          <w:rFonts w:hint="eastAsia"/>
          <w:lang w:val="en-US" w:eastAsia="ja-JP"/>
        </w:rPr>
        <w:t>が公開しているガイドラインを</w:t>
      </w:r>
      <w:r w:rsidR="003E2254">
        <w:rPr>
          <w:rFonts w:hint="eastAsia"/>
          <w:lang w:val="en-US" w:eastAsia="ja-JP"/>
        </w:rPr>
        <w:t>しっかり</w:t>
      </w:r>
      <w:r>
        <w:rPr>
          <w:rFonts w:hint="eastAsia"/>
          <w:lang w:val="en-US" w:eastAsia="ja-JP"/>
        </w:rPr>
        <w:t>守り</w:t>
      </w:r>
      <w:r w:rsidR="003E2254">
        <w:rPr>
          <w:rFonts w:hint="eastAsia"/>
          <w:lang w:val="en-US" w:eastAsia="ja-JP"/>
        </w:rPr>
        <w:t xml:space="preserve">, </w:t>
      </w:r>
      <w:r>
        <w:rPr>
          <w:rFonts w:hint="eastAsia"/>
          <w:lang w:val="en-US" w:eastAsia="ja-JP"/>
        </w:rPr>
        <w:t>スマートな</w:t>
      </w:r>
      <w:r w:rsidR="003E2254">
        <w:rPr>
          <w:rFonts w:hint="eastAsia"/>
          <w:lang w:val="en-US" w:eastAsia="ja-JP"/>
        </w:rPr>
        <w:t>ルックアンドフィールを提供して然るべきでしょう。</w:t>
      </w:r>
    </w:p>
    <w:sectPr w:rsidR="001E7750" w:rsidRPr="00D66240" w:rsidSect="005D261F">
      <w:headerReference w:type="first" r:id="rId8"/>
      <w:pgSz w:w="11906" w:h="16838" w:code="9"/>
      <w:pgMar w:top="1797" w:right="1418" w:bottom="899" w:left="1418" w:header="709" w:footer="709" w:gutter="0"/>
      <w:cols w:space="708"/>
      <w:titlePg/>
      <w:docGrid w:linePitch="360"/>
    </w:sectPr>
  </w:body>
</w:document>
</file>

<file path=word/endnotes.xml><?xml version="1.0" encoding="utf-8"?>
<w:endnotes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endnote w:type="separator" w:id="0">
    <w:p w:rsidR="003E2254" w:rsidRDefault="003E2254">
      <w:r>
        <w:separator/>
      </w:r>
    </w:p>
  </w:endnote>
  <w:endnote w:type="continuationSeparator" w:id="1">
    <w:p w:rsidR="003E2254" w:rsidRDefault="003E2254">
      <w:r>
        <w:continuationSeparator/>
      </w:r>
    </w:p>
  </w:endnote>
</w:endnotes>
</file>

<file path=word/fontTable.xml><?xml version="1.0" encoding="utf-8"?>
<w:fonts xmlns:r="http://schemas.openxmlformats.org/officeDocument/2006/relationships" xmlns:w="http://schemas.openxmlformats.org/wordprocessingml/2006/main">
  <w:font w:name="Symbol">
    <w:panose1 w:val="000000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Myriad Pro">
    <w:panose1 w:val="020B0503030403020204"/>
    <w:charset w:val="00"/>
    <w:family w:val="auto"/>
    <w:pitch w:val="variable"/>
    <w:sig w:usb0="00000003" w:usb1="00000000" w:usb2="00000000" w:usb3="00000000" w:csb0="00000001" w:csb1="00000000"/>
  </w:font>
  <w:font w:name="ＭＳ 明朝">
    <w:panose1 w:val="02020600040205080304"/>
    <w:charset w:val="4E"/>
    <w:family w:val="auto"/>
    <w:pitch w:val="variable"/>
    <w:sig w:usb0="00000001" w:usb1="00000000" w:usb2="01000407" w:usb3="00000000" w:csb0="00020000" w:csb1="00000000"/>
  </w:font>
  <w:font w:name="ＭＳ Ｐ明朝">
    <w:panose1 w:val="02020600040205080304"/>
    <w:charset w:val="4E"/>
    <w:family w:val="auto"/>
    <w:pitch w:val="variable"/>
    <w:sig w:usb0="00000001" w:usb1="00000000" w:usb2="01000407" w:usb3="00000000" w:csb0="00020000" w:csb1="00000000"/>
  </w:font>
  <w:font w:name="メイリオ">
    <w:altName w:val="ＭＳ ゴシック"/>
    <w:charset w:val="80"/>
    <w:family w:val="modern"/>
    <w:pitch w:val="variable"/>
    <w:sig w:usb0="E10102FF" w:usb1="EAC7FFFF" w:usb2="00010012" w:usb3="00000000" w:csb0="0002009F" w:csb1="00000000"/>
  </w:font>
  <w:font w:name="Arial">
    <w:panose1 w:val="020B0604020202020204"/>
    <w:charset w:val="00"/>
    <w:family w:val="auto"/>
    <w:pitch w:val="variable"/>
    <w:sig w:usb0="00000003" w:usb1="00000000" w:usb2="00000000" w:usb3="00000000" w:csb0="00000001" w:csb1="00000000"/>
  </w:font>
  <w:font w:name="Calibri">
    <w:altName w:val="Arial"/>
    <w:charset w:val="00"/>
    <w:family w:val="swiss"/>
    <w:pitch w:val="variable"/>
    <w:sig w:usb0="A00002EF" w:usb1="4000207B" w:usb2="00000000" w:usb3="00000000" w:csb0="0000009F" w:csb1="00000000"/>
  </w:font>
  <w:font w:name="Tahoma">
    <w:panose1 w:val="020B0604030504040204"/>
    <w:charset w:val="00"/>
    <w:family w:val="auto"/>
    <w:pitch w:val="variable"/>
    <w:sig w:usb0="00000003" w:usb1="00000000" w:usb2="00000000" w:usb3="00000000" w:csb0="00000001" w:csb1="00000000"/>
  </w:font>
  <w:font w:name="ＭＳ ゴシック">
    <w:panose1 w:val="020B0600070205080204"/>
    <w:charset w:val="4E"/>
    <w:family w:val="auto"/>
    <w:pitch w:val="variable"/>
    <w:sig w:usb0="00000001" w:usb1="00000000" w:usb2="01000407" w:usb3="00000000" w:csb0="00020000" w:csb1="00000000"/>
  </w:font>
  <w:font w:name="Cambria">
    <w:altName w:val="Times New Roman"/>
    <w:charset w:val="00"/>
    <w:family w:val="roman"/>
    <w:pitch w:val="variable"/>
    <w:sig w:usb0="A00002EF" w:usb1="4000004B" w:usb2="00000000" w:usb3="00000000" w:csb0="0000009F" w:csb1="00000000"/>
  </w:font>
  <w:font w:name="SchoolHouse Printed A">
    <w:panose1 w:val="00000400000000000000"/>
    <w:charset w:val="00"/>
    <w:family w:val="auto"/>
    <w:pitch w:val="variable"/>
    <w:sig w:usb0="00000003" w:usb1="00000000" w:usb2="00000000" w:usb3="00000000" w:csb0="00000001" w:csb1="00000000"/>
  </w:font>
</w:fonts>
</file>

<file path=word/footnotes.xml><?xml version="1.0" encoding="utf-8"?>
<w:footnotes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footnote w:type="separator" w:id="0">
    <w:p w:rsidR="003E2254" w:rsidRDefault="003E2254">
      <w:r>
        <w:separator/>
      </w:r>
    </w:p>
  </w:footnote>
  <w:footnote w:type="continuationSeparator" w:id="1">
    <w:p w:rsidR="003E2254" w:rsidRDefault="003E2254">
      <w:r>
        <w:continuationSeparator/>
      </w:r>
    </w:p>
  </w:footnote>
</w:footnotes>
</file>

<file path=word/header1.xml><?xml version="1.0" encoding="utf-8"?>
<w:hdr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p w:rsidR="003E2254" w:rsidRPr="00F76417" w:rsidRDefault="003E2254" w:rsidP="005D261F">
    <w:pPr>
      <w:pStyle w:val="a3"/>
      <w:ind w:left="-720"/>
      <w:rPr>
        <w:lang w:val="en-GB"/>
      </w:rPr>
    </w:pPr>
  </w:p>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FFFFFF7C"/>
    <w:multiLevelType w:val="singleLevel"/>
    <w:tmpl w:val="669AB2D6"/>
    <w:lvl w:ilvl="0">
      <w:start w:val="1"/>
      <w:numFmt w:val="decimal"/>
      <w:lvlText w:val="%1."/>
      <w:lvlJc w:val="left"/>
      <w:pPr>
        <w:tabs>
          <w:tab w:val="num" w:pos="1492"/>
        </w:tabs>
        <w:ind w:left="1492" w:hanging="360"/>
      </w:pPr>
    </w:lvl>
  </w:abstractNum>
  <w:abstractNum w:abstractNumId="1">
    <w:nsid w:val="FFFFFF7D"/>
    <w:multiLevelType w:val="singleLevel"/>
    <w:tmpl w:val="92D21E28"/>
    <w:lvl w:ilvl="0">
      <w:start w:val="1"/>
      <w:numFmt w:val="decimal"/>
      <w:lvlText w:val="%1."/>
      <w:lvlJc w:val="left"/>
      <w:pPr>
        <w:tabs>
          <w:tab w:val="num" w:pos="1209"/>
        </w:tabs>
        <w:ind w:left="1209" w:hanging="360"/>
      </w:pPr>
    </w:lvl>
  </w:abstractNum>
  <w:abstractNum w:abstractNumId="2">
    <w:nsid w:val="FFFFFF7E"/>
    <w:multiLevelType w:val="singleLevel"/>
    <w:tmpl w:val="A41C464C"/>
    <w:lvl w:ilvl="0">
      <w:start w:val="1"/>
      <w:numFmt w:val="decimal"/>
      <w:lvlText w:val="%1."/>
      <w:lvlJc w:val="left"/>
      <w:pPr>
        <w:tabs>
          <w:tab w:val="num" w:pos="926"/>
        </w:tabs>
        <w:ind w:left="926" w:hanging="360"/>
      </w:pPr>
    </w:lvl>
  </w:abstractNum>
  <w:abstractNum w:abstractNumId="3">
    <w:nsid w:val="FFFFFF7F"/>
    <w:multiLevelType w:val="singleLevel"/>
    <w:tmpl w:val="078274FA"/>
    <w:lvl w:ilvl="0">
      <w:start w:val="1"/>
      <w:numFmt w:val="decimal"/>
      <w:lvlText w:val="%1."/>
      <w:lvlJc w:val="left"/>
      <w:pPr>
        <w:tabs>
          <w:tab w:val="num" w:pos="643"/>
        </w:tabs>
        <w:ind w:left="643" w:hanging="360"/>
      </w:pPr>
    </w:lvl>
  </w:abstractNum>
  <w:abstractNum w:abstractNumId="4">
    <w:nsid w:val="FFFFFF80"/>
    <w:multiLevelType w:val="singleLevel"/>
    <w:tmpl w:val="5C86F1BC"/>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1A686DBA"/>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C666D2CE"/>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6EB49280"/>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10EEF238"/>
    <w:lvl w:ilvl="0">
      <w:start w:val="1"/>
      <w:numFmt w:val="decimal"/>
      <w:lvlText w:val="%1."/>
      <w:lvlJc w:val="left"/>
      <w:pPr>
        <w:tabs>
          <w:tab w:val="num" w:pos="360"/>
        </w:tabs>
        <w:ind w:left="360" w:hanging="360"/>
      </w:pPr>
    </w:lvl>
  </w:abstractNum>
  <w:abstractNum w:abstractNumId="9">
    <w:nsid w:val="FFFFFF89"/>
    <w:multiLevelType w:val="singleLevel"/>
    <w:tmpl w:val="D7AA3B2E"/>
    <w:lvl w:ilvl="0">
      <w:start w:val="1"/>
      <w:numFmt w:val="bullet"/>
      <w:lvlText w:val=""/>
      <w:lvlJc w:val="left"/>
      <w:pPr>
        <w:tabs>
          <w:tab w:val="num" w:pos="360"/>
        </w:tabs>
        <w:ind w:left="360" w:hanging="360"/>
      </w:pPr>
      <w:rPr>
        <w:rFonts w:ascii="Symbol" w:hAnsi="Symbol" w:hint="default"/>
      </w:rPr>
    </w:lvl>
  </w:abstractNum>
  <w:abstractNum w:abstractNumId="10">
    <w:nsid w:val="00000002"/>
    <w:multiLevelType w:val="multilevel"/>
    <w:tmpl w:val="894EE874"/>
    <w:lvl w:ilvl="0">
      <w:numFmt w:val="bullet"/>
      <w:suff w:val="nothing"/>
      <w:lvlText w:val=""/>
      <w:lvlJc w:val="left"/>
      <w:pPr>
        <w:ind w:left="0" w:firstLine="0"/>
      </w:pPr>
      <w:rPr>
        <w:rFonts w:hint="default"/>
        <w:position w:val="0"/>
      </w:rPr>
    </w:lvl>
    <w:lvl w:ilvl="1">
      <w:numFmt w:val="bullet"/>
      <w:lvlText w:val=""/>
      <w:lvlJc w:val="left"/>
      <w:pPr>
        <w:tabs>
          <w:tab w:val="num" w:pos="720"/>
        </w:tabs>
        <w:ind w:left="720" w:firstLine="0"/>
      </w:pPr>
      <w:rPr>
        <w:rFonts w:hint="default"/>
        <w:position w:val="0"/>
      </w:rPr>
    </w:lvl>
    <w:lvl w:ilvl="2">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11">
    <w:nsid w:val="00000003"/>
    <w:multiLevelType w:val="multilevel"/>
    <w:tmpl w:val="894EE875"/>
    <w:lvl w:ilvl="0">
      <w:start w:val="1"/>
      <w:numFmt w:val="bullet"/>
      <w:lvlText w:val="-"/>
      <w:lvlJc w:val="left"/>
      <w:pPr>
        <w:tabs>
          <w:tab w:val="num" w:pos="147"/>
        </w:tabs>
        <w:ind w:left="147" w:firstLine="0"/>
      </w:pPr>
      <w:rPr>
        <w:rFonts w:hint="default"/>
        <w:position w:val="0"/>
      </w:rPr>
    </w:lvl>
    <w:lvl w:ilvl="1">
      <w:start w:val="1"/>
      <w:numFmt w:val="bullet"/>
      <w:lvlText w:val="-"/>
      <w:lvlJc w:val="left"/>
      <w:pPr>
        <w:tabs>
          <w:tab w:val="num" w:pos="147"/>
        </w:tabs>
        <w:ind w:left="147" w:firstLine="720"/>
      </w:pPr>
      <w:rPr>
        <w:rFonts w:hint="default"/>
        <w:position w:val="0"/>
      </w:rPr>
    </w:lvl>
    <w:lvl w:ilvl="2">
      <w:start w:val="1"/>
      <w:numFmt w:val="bullet"/>
      <w:lvlText w:val="-"/>
      <w:lvlJc w:val="left"/>
      <w:pPr>
        <w:tabs>
          <w:tab w:val="num" w:pos="147"/>
        </w:tabs>
        <w:ind w:left="147" w:firstLine="1440"/>
      </w:pPr>
      <w:rPr>
        <w:rFonts w:hint="default"/>
        <w:position w:val="0"/>
      </w:rPr>
    </w:lvl>
    <w:lvl w:ilvl="3">
      <w:start w:val="1"/>
      <w:numFmt w:val="bullet"/>
      <w:lvlText w:val="-"/>
      <w:lvlJc w:val="left"/>
      <w:pPr>
        <w:tabs>
          <w:tab w:val="num" w:pos="147"/>
        </w:tabs>
        <w:ind w:left="147" w:firstLine="2160"/>
      </w:pPr>
      <w:rPr>
        <w:rFonts w:hint="default"/>
        <w:position w:val="0"/>
      </w:rPr>
    </w:lvl>
    <w:lvl w:ilvl="4">
      <w:start w:val="1"/>
      <w:numFmt w:val="bullet"/>
      <w:lvlText w:val="-"/>
      <w:lvlJc w:val="left"/>
      <w:pPr>
        <w:tabs>
          <w:tab w:val="num" w:pos="147"/>
        </w:tabs>
        <w:ind w:left="147" w:firstLine="2880"/>
      </w:pPr>
      <w:rPr>
        <w:rFonts w:hint="default"/>
        <w:position w:val="0"/>
      </w:rPr>
    </w:lvl>
    <w:lvl w:ilvl="5">
      <w:start w:val="1"/>
      <w:numFmt w:val="bullet"/>
      <w:lvlText w:val="-"/>
      <w:lvlJc w:val="left"/>
      <w:pPr>
        <w:tabs>
          <w:tab w:val="num" w:pos="147"/>
        </w:tabs>
        <w:ind w:left="147" w:firstLine="3600"/>
      </w:pPr>
      <w:rPr>
        <w:rFonts w:hint="default"/>
        <w:position w:val="0"/>
      </w:rPr>
    </w:lvl>
    <w:lvl w:ilvl="6">
      <w:start w:val="1"/>
      <w:numFmt w:val="bullet"/>
      <w:lvlText w:val="-"/>
      <w:lvlJc w:val="left"/>
      <w:pPr>
        <w:tabs>
          <w:tab w:val="num" w:pos="147"/>
        </w:tabs>
        <w:ind w:left="147" w:firstLine="4320"/>
      </w:pPr>
      <w:rPr>
        <w:rFonts w:hint="default"/>
        <w:position w:val="0"/>
      </w:rPr>
    </w:lvl>
    <w:lvl w:ilvl="7">
      <w:start w:val="1"/>
      <w:numFmt w:val="bullet"/>
      <w:lvlText w:val="-"/>
      <w:lvlJc w:val="left"/>
      <w:pPr>
        <w:tabs>
          <w:tab w:val="num" w:pos="147"/>
        </w:tabs>
        <w:ind w:left="147" w:firstLine="5040"/>
      </w:pPr>
      <w:rPr>
        <w:rFonts w:hint="default"/>
        <w:position w:val="0"/>
      </w:rPr>
    </w:lvl>
    <w:lvl w:ilvl="8">
      <w:start w:val="1"/>
      <w:numFmt w:val="bullet"/>
      <w:lvlText w:val="-"/>
      <w:lvlJc w:val="left"/>
      <w:pPr>
        <w:tabs>
          <w:tab w:val="num" w:pos="147"/>
        </w:tabs>
        <w:ind w:left="147" w:firstLine="5760"/>
      </w:pPr>
      <w:rPr>
        <w:rFonts w:hint="default"/>
        <w:position w:val="0"/>
      </w:rPr>
    </w:lvl>
  </w:abstractNum>
  <w:abstractNum w:abstractNumId="12">
    <w:nsid w:val="00000004"/>
    <w:multiLevelType w:val="multilevel"/>
    <w:tmpl w:val="894EE876"/>
    <w:lvl w:ilvl="0">
      <w:start w:val="1"/>
      <w:numFmt w:val="bullet"/>
      <w:lvlText w:val="-"/>
      <w:lvlJc w:val="left"/>
      <w:pPr>
        <w:tabs>
          <w:tab w:val="num" w:pos="147"/>
        </w:tabs>
        <w:ind w:left="147" w:firstLine="0"/>
      </w:pPr>
      <w:rPr>
        <w:rFonts w:hint="default"/>
        <w:position w:val="0"/>
      </w:rPr>
    </w:lvl>
    <w:lvl w:ilvl="1">
      <w:start w:val="1"/>
      <w:numFmt w:val="bullet"/>
      <w:lvlText w:val="-"/>
      <w:lvlJc w:val="left"/>
      <w:pPr>
        <w:tabs>
          <w:tab w:val="num" w:pos="147"/>
        </w:tabs>
        <w:ind w:left="147" w:firstLine="720"/>
      </w:pPr>
      <w:rPr>
        <w:rFonts w:hint="default"/>
        <w:position w:val="0"/>
      </w:rPr>
    </w:lvl>
    <w:lvl w:ilvl="2">
      <w:start w:val="1"/>
      <w:numFmt w:val="bullet"/>
      <w:lvlText w:val="-"/>
      <w:lvlJc w:val="left"/>
      <w:pPr>
        <w:tabs>
          <w:tab w:val="num" w:pos="147"/>
        </w:tabs>
        <w:ind w:left="147" w:firstLine="1440"/>
      </w:pPr>
      <w:rPr>
        <w:rFonts w:hint="default"/>
        <w:position w:val="0"/>
      </w:rPr>
    </w:lvl>
    <w:lvl w:ilvl="3">
      <w:start w:val="1"/>
      <w:numFmt w:val="bullet"/>
      <w:lvlText w:val="-"/>
      <w:lvlJc w:val="left"/>
      <w:pPr>
        <w:tabs>
          <w:tab w:val="num" w:pos="147"/>
        </w:tabs>
        <w:ind w:left="147" w:firstLine="2160"/>
      </w:pPr>
      <w:rPr>
        <w:rFonts w:hint="default"/>
        <w:position w:val="0"/>
      </w:rPr>
    </w:lvl>
    <w:lvl w:ilvl="4">
      <w:start w:val="1"/>
      <w:numFmt w:val="bullet"/>
      <w:lvlText w:val="-"/>
      <w:lvlJc w:val="left"/>
      <w:pPr>
        <w:tabs>
          <w:tab w:val="num" w:pos="147"/>
        </w:tabs>
        <w:ind w:left="147" w:firstLine="2880"/>
      </w:pPr>
      <w:rPr>
        <w:rFonts w:hint="default"/>
        <w:position w:val="0"/>
      </w:rPr>
    </w:lvl>
    <w:lvl w:ilvl="5">
      <w:start w:val="1"/>
      <w:numFmt w:val="bullet"/>
      <w:lvlText w:val="-"/>
      <w:lvlJc w:val="left"/>
      <w:pPr>
        <w:tabs>
          <w:tab w:val="num" w:pos="147"/>
        </w:tabs>
        <w:ind w:left="147" w:firstLine="3600"/>
      </w:pPr>
      <w:rPr>
        <w:rFonts w:hint="default"/>
        <w:position w:val="0"/>
      </w:rPr>
    </w:lvl>
    <w:lvl w:ilvl="6">
      <w:start w:val="1"/>
      <w:numFmt w:val="bullet"/>
      <w:lvlText w:val="-"/>
      <w:lvlJc w:val="left"/>
      <w:pPr>
        <w:tabs>
          <w:tab w:val="num" w:pos="147"/>
        </w:tabs>
        <w:ind w:left="147" w:firstLine="4320"/>
      </w:pPr>
      <w:rPr>
        <w:rFonts w:hint="default"/>
        <w:position w:val="0"/>
      </w:rPr>
    </w:lvl>
    <w:lvl w:ilvl="7">
      <w:start w:val="1"/>
      <w:numFmt w:val="bullet"/>
      <w:lvlText w:val="-"/>
      <w:lvlJc w:val="left"/>
      <w:pPr>
        <w:tabs>
          <w:tab w:val="num" w:pos="147"/>
        </w:tabs>
        <w:ind w:left="147" w:firstLine="5040"/>
      </w:pPr>
      <w:rPr>
        <w:rFonts w:hint="default"/>
        <w:position w:val="0"/>
      </w:rPr>
    </w:lvl>
    <w:lvl w:ilvl="8">
      <w:start w:val="1"/>
      <w:numFmt w:val="bullet"/>
      <w:lvlText w:val="-"/>
      <w:lvlJc w:val="left"/>
      <w:pPr>
        <w:tabs>
          <w:tab w:val="num" w:pos="147"/>
        </w:tabs>
        <w:ind w:left="147" w:firstLine="5760"/>
      </w:pPr>
      <w:rPr>
        <w:rFonts w:hint="default"/>
        <w:position w:val="0"/>
      </w:rPr>
    </w:lvl>
  </w:abstractNum>
  <w:abstractNum w:abstractNumId="13">
    <w:nsid w:val="00000005"/>
    <w:multiLevelType w:val="multilevel"/>
    <w:tmpl w:val="894EE877"/>
    <w:lvl w:ilvl="0">
      <w:start w:val="1"/>
      <w:numFmt w:val="bullet"/>
      <w:lvlText w:val="-"/>
      <w:lvlJc w:val="left"/>
      <w:pPr>
        <w:tabs>
          <w:tab w:val="num" w:pos="147"/>
        </w:tabs>
        <w:ind w:left="147" w:firstLine="0"/>
      </w:pPr>
      <w:rPr>
        <w:rFonts w:hint="default"/>
        <w:position w:val="0"/>
      </w:rPr>
    </w:lvl>
    <w:lvl w:ilvl="1">
      <w:start w:val="1"/>
      <w:numFmt w:val="bullet"/>
      <w:lvlText w:val="-"/>
      <w:lvlJc w:val="left"/>
      <w:pPr>
        <w:tabs>
          <w:tab w:val="num" w:pos="147"/>
        </w:tabs>
        <w:ind w:left="147" w:firstLine="720"/>
      </w:pPr>
      <w:rPr>
        <w:rFonts w:hint="default"/>
        <w:position w:val="0"/>
      </w:rPr>
    </w:lvl>
    <w:lvl w:ilvl="2">
      <w:start w:val="1"/>
      <w:numFmt w:val="bullet"/>
      <w:lvlText w:val="-"/>
      <w:lvlJc w:val="left"/>
      <w:pPr>
        <w:tabs>
          <w:tab w:val="num" w:pos="147"/>
        </w:tabs>
        <w:ind w:left="147" w:firstLine="1440"/>
      </w:pPr>
      <w:rPr>
        <w:rFonts w:hint="default"/>
        <w:position w:val="0"/>
      </w:rPr>
    </w:lvl>
    <w:lvl w:ilvl="3">
      <w:start w:val="1"/>
      <w:numFmt w:val="bullet"/>
      <w:lvlText w:val="-"/>
      <w:lvlJc w:val="left"/>
      <w:pPr>
        <w:tabs>
          <w:tab w:val="num" w:pos="147"/>
        </w:tabs>
        <w:ind w:left="147" w:firstLine="2160"/>
      </w:pPr>
      <w:rPr>
        <w:rFonts w:hint="default"/>
        <w:position w:val="0"/>
      </w:rPr>
    </w:lvl>
    <w:lvl w:ilvl="4">
      <w:start w:val="1"/>
      <w:numFmt w:val="bullet"/>
      <w:lvlText w:val="-"/>
      <w:lvlJc w:val="left"/>
      <w:pPr>
        <w:tabs>
          <w:tab w:val="num" w:pos="147"/>
        </w:tabs>
        <w:ind w:left="147" w:firstLine="2880"/>
      </w:pPr>
      <w:rPr>
        <w:rFonts w:hint="default"/>
        <w:position w:val="0"/>
      </w:rPr>
    </w:lvl>
    <w:lvl w:ilvl="5">
      <w:start w:val="1"/>
      <w:numFmt w:val="bullet"/>
      <w:lvlText w:val="-"/>
      <w:lvlJc w:val="left"/>
      <w:pPr>
        <w:tabs>
          <w:tab w:val="num" w:pos="147"/>
        </w:tabs>
        <w:ind w:left="147" w:firstLine="3600"/>
      </w:pPr>
      <w:rPr>
        <w:rFonts w:hint="default"/>
        <w:position w:val="0"/>
      </w:rPr>
    </w:lvl>
    <w:lvl w:ilvl="6">
      <w:start w:val="1"/>
      <w:numFmt w:val="bullet"/>
      <w:lvlText w:val="-"/>
      <w:lvlJc w:val="left"/>
      <w:pPr>
        <w:tabs>
          <w:tab w:val="num" w:pos="147"/>
        </w:tabs>
        <w:ind w:left="147" w:firstLine="4320"/>
      </w:pPr>
      <w:rPr>
        <w:rFonts w:hint="default"/>
        <w:position w:val="0"/>
      </w:rPr>
    </w:lvl>
    <w:lvl w:ilvl="7">
      <w:start w:val="1"/>
      <w:numFmt w:val="bullet"/>
      <w:lvlText w:val="-"/>
      <w:lvlJc w:val="left"/>
      <w:pPr>
        <w:tabs>
          <w:tab w:val="num" w:pos="147"/>
        </w:tabs>
        <w:ind w:left="147" w:firstLine="5040"/>
      </w:pPr>
      <w:rPr>
        <w:rFonts w:hint="default"/>
        <w:position w:val="0"/>
      </w:rPr>
    </w:lvl>
    <w:lvl w:ilvl="8">
      <w:start w:val="1"/>
      <w:numFmt w:val="bullet"/>
      <w:lvlText w:val="-"/>
      <w:lvlJc w:val="left"/>
      <w:pPr>
        <w:tabs>
          <w:tab w:val="num" w:pos="147"/>
        </w:tabs>
        <w:ind w:left="147" w:firstLine="5760"/>
      </w:pPr>
      <w:rPr>
        <w:rFonts w:hint="default"/>
        <w:position w:val="0"/>
      </w:rPr>
    </w:lvl>
  </w:abstractNum>
  <w:abstractNum w:abstractNumId="14">
    <w:nsid w:val="00000006"/>
    <w:multiLevelType w:val="multilevel"/>
    <w:tmpl w:val="894EE878"/>
    <w:lvl w:ilvl="0">
      <w:start w:val="1"/>
      <w:numFmt w:val="bullet"/>
      <w:lvlText w:val="-"/>
      <w:lvlJc w:val="left"/>
      <w:pPr>
        <w:tabs>
          <w:tab w:val="num" w:pos="147"/>
        </w:tabs>
        <w:ind w:left="147" w:firstLine="0"/>
      </w:pPr>
      <w:rPr>
        <w:rFonts w:hint="default"/>
        <w:position w:val="0"/>
      </w:rPr>
    </w:lvl>
    <w:lvl w:ilvl="1">
      <w:start w:val="1"/>
      <w:numFmt w:val="bullet"/>
      <w:lvlText w:val="-"/>
      <w:lvlJc w:val="left"/>
      <w:pPr>
        <w:tabs>
          <w:tab w:val="num" w:pos="147"/>
        </w:tabs>
        <w:ind w:left="147" w:firstLine="720"/>
      </w:pPr>
      <w:rPr>
        <w:rFonts w:hint="default"/>
        <w:position w:val="0"/>
      </w:rPr>
    </w:lvl>
    <w:lvl w:ilvl="2">
      <w:start w:val="1"/>
      <w:numFmt w:val="bullet"/>
      <w:lvlText w:val="-"/>
      <w:lvlJc w:val="left"/>
      <w:pPr>
        <w:tabs>
          <w:tab w:val="num" w:pos="147"/>
        </w:tabs>
        <w:ind w:left="147" w:firstLine="1440"/>
      </w:pPr>
      <w:rPr>
        <w:rFonts w:hint="default"/>
        <w:position w:val="0"/>
      </w:rPr>
    </w:lvl>
    <w:lvl w:ilvl="3">
      <w:start w:val="1"/>
      <w:numFmt w:val="bullet"/>
      <w:lvlText w:val="-"/>
      <w:lvlJc w:val="left"/>
      <w:pPr>
        <w:tabs>
          <w:tab w:val="num" w:pos="147"/>
        </w:tabs>
        <w:ind w:left="147" w:firstLine="2160"/>
      </w:pPr>
      <w:rPr>
        <w:rFonts w:hint="default"/>
        <w:position w:val="0"/>
      </w:rPr>
    </w:lvl>
    <w:lvl w:ilvl="4">
      <w:start w:val="1"/>
      <w:numFmt w:val="bullet"/>
      <w:lvlText w:val="-"/>
      <w:lvlJc w:val="left"/>
      <w:pPr>
        <w:tabs>
          <w:tab w:val="num" w:pos="147"/>
        </w:tabs>
        <w:ind w:left="147" w:firstLine="2880"/>
      </w:pPr>
      <w:rPr>
        <w:rFonts w:hint="default"/>
        <w:position w:val="0"/>
      </w:rPr>
    </w:lvl>
    <w:lvl w:ilvl="5">
      <w:start w:val="1"/>
      <w:numFmt w:val="bullet"/>
      <w:lvlText w:val="-"/>
      <w:lvlJc w:val="left"/>
      <w:pPr>
        <w:tabs>
          <w:tab w:val="num" w:pos="147"/>
        </w:tabs>
        <w:ind w:left="147" w:firstLine="3600"/>
      </w:pPr>
      <w:rPr>
        <w:rFonts w:hint="default"/>
        <w:position w:val="0"/>
      </w:rPr>
    </w:lvl>
    <w:lvl w:ilvl="6">
      <w:start w:val="1"/>
      <w:numFmt w:val="bullet"/>
      <w:lvlText w:val="-"/>
      <w:lvlJc w:val="left"/>
      <w:pPr>
        <w:tabs>
          <w:tab w:val="num" w:pos="147"/>
        </w:tabs>
        <w:ind w:left="147" w:firstLine="4320"/>
      </w:pPr>
      <w:rPr>
        <w:rFonts w:hint="default"/>
        <w:position w:val="0"/>
      </w:rPr>
    </w:lvl>
    <w:lvl w:ilvl="7">
      <w:start w:val="1"/>
      <w:numFmt w:val="bullet"/>
      <w:lvlText w:val="-"/>
      <w:lvlJc w:val="left"/>
      <w:pPr>
        <w:tabs>
          <w:tab w:val="num" w:pos="147"/>
        </w:tabs>
        <w:ind w:left="147" w:firstLine="5040"/>
      </w:pPr>
      <w:rPr>
        <w:rFonts w:hint="default"/>
        <w:position w:val="0"/>
      </w:rPr>
    </w:lvl>
    <w:lvl w:ilvl="8">
      <w:start w:val="1"/>
      <w:numFmt w:val="bullet"/>
      <w:lvlText w:val="-"/>
      <w:lvlJc w:val="left"/>
      <w:pPr>
        <w:tabs>
          <w:tab w:val="num" w:pos="147"/>
        </w:tabs>
        <w:ind w:left="147" w:firstLine="5760"/>
      </w:pPr>
      <w:rPr>
        <w:rFonts w:hint="default"/>
        <w:position w:val="0"/>
      </w:rPr>
    </w:lvl>
  </w:abstractNum>
  <w:abstractNum w:abstractNumId="15">
    <w:nsid w:val="00000007"/>
    <w:multiLevelType w:val="multilevel"/>
    <w:tmpl w:val="894EE879"/>
    <w:lvl w:ilvl="0">
      <w:start w:val="1"/>
      <w:numFmt w:val="bullet"/>
      <w:lvlText w:val="-"/>
      <w:lvlJc w:val="left"/>
      <w:pPr>
        <w:tabs>
          <w:tab w:val="num" w:pos="147"/>
        </w:tabs>
        <w:ind w:left="147" w:firstLine="0"/>
      </w:pPr>
      <w:rPr>
        <w:rFonts w:hint="default"/>
        <w:position w:val="0"/>
      </w:rPr>
    </w:lvl>
    <w:lvl w:ilvl="1">
      <w:start w:val="1"/>
      <w:numFmt w:val="bullet"/>
      <w:lvlText w:val="-"/>
      <w:lvlJc w:val="left"/>
      <w:pPr>
        <w:tabs>
          <w:tab w:val="num" w:pos="147"/>
        </w:tabs>
        <w:ind w:left="147" w:firstLine="720"/>
      </w:pPr>
      <w:rPr>
        <w:rFonts w:hint="default"/>
        <w:position w:val="0"/>
      </w:rPr>
    </w:lvl>
    <w:lvl w:ilvl="2">
      <w:start w:val="1"/>
      <w:numFmt w:val="bullet"/>
      <w:lvlText w:val="-"/>
      <w:lvlJc w:val="left"/>
      <w:pPr>
        <w:tabs>
          <w:tab w:val="num" w:pos="147"/>
        </w:tabs>
        <w:ind w:left="147" w:firstLine="1440"/>
      </w:pPr>
      <w:rPr>
        <w:rFonts w:hint="default"/>
        <w:position w:val="0"/>
      </w:rPr>
    </w:lvl>
    <w:lvl w:ilvl="3">
      <w:start w:val="1"/>
      <w:numFmt w:val="bullet"/>
      <w:lvlText w:val="-"/>
      <w:lvlJc w:val="left"/>
      <w:pPr>
        <w:tabs>
          <w:tab w:val="num" w:pos="147"/>
        </w:tabs>
        <w:ind w:left="147" w:firstLine="2160"/>
      </w:pPr>
      <w:rPr>
        <w:rFonts w:hint="default"/>
        <w:position w:val="0"/>
      </w:rPr>
    </w:lvl>
    <w:lvl w:ilvl="4">
      <w:start w:val="1"/>
      <w:numFmt w:val="bullet"/>
      <w:lvlText w:val="-"/>
      <w:lvlJc w:val="left"/>
      <w:pPr>
        <w:tabs>
          <w:tab w:val="num" w:pos="147"/>
        </w:tabs>
        <w:ind w:left="147" w:firstLine="2880"/>
      </w:pPr>
      <w:rPr>
        <w:rFonts w:hint="default"/>
        <w:position w:val="0"/>
      </w:rPr>
    </w:lvl>
    <w:lvl w:ilvl="5">
      <w:start w:val="1"/>
      <w:numFmt w:val="bullet"/>
      <w:lvlText w:val="-"/>
      <w:lvlJc w:val="left"/>
      <w:pPr>
        <w:tabs>
          <w:tab w:val="num" w:pos="147"/>
        </w:tabs>
        <w:ind w:left="147" w:firstLine="3600"/>
      </w:pPr>
      <w:rPr>
        <w:rFonts w:hint="default"/>
        <w:position w:val="0"/>
      </w:rPr>
    </w:lvl>
    <w:lvl w:ilvl="6">
      <w:start w:val="1"/>
      <w:numFmt w:val="bullet"/>
      <w:lvlText w:val="-"/>
      <w:lvlJc w:val="left"/>
      <w:pPr>
        <w:tabs>
          <w:tab w:val="num" w:pos="147"/>
        </w:tabs>
        <w:ind w:left="147" w:firstLine="4320"/>
      </w:pPr>
      <w:rPr>
        <w:rFonts w:hint="default"/>
        <w:position w:val="0"/>
      </w:rPr>
    </w:lvl>
    <w:lvl w:ilvl="7">
      <w:start w:val="1"/>
      <w:numFmt w:val="bullet"/>
      <w:lvlText w:val="-"/>
      <w:lvlJc w:val="left"/>
      <w:pPr>
        <w:tabs>
          <w:tab w:val="num" w:pos="147"/>
        </w:tabs>
        <w:ind w:left="147" w:firstLine="5040"/>
      </w:pPr>
      <w:rPr>
        <w:rFonts w:hint="default"/>
        <w:position w:val="0"/>
      </w:rPr>
    </w:lvl>
    <w:lvl w:ilvl="8">
      <w:start w:val="1"/>
      <w:numFmt w:val="bullet"/>
      <w:lvlText w:val="-"/>
      <w:lvlJc w:val="left"/>
      <w:pPr>
        <w:tabs>
          <w:tab w:val="num" w:pos="147"/>
        </w:tabs>
        <w:ind w:left="147" w:firstLine="5760"/>
      </w:pPr>
      <w:rPr>
        <w:rFonts w:hint="default"/>
        <w:position w:val="0"/>
      </w:rPr>
    </w:lvl>
  </w:abstractNum>
  <w:abstractNum w:abstractNumId="16">
    <w:nsid w:val="03573E09"/>
    <w:multiLevelType w:val="hybridMultilevel"/>
    <w:tmpl w:val="497A4C2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nsid w:val="0B5B4EFA"/>
    <w:multiLevelType w:val="hybridMultilevel"/>
    <w:tmpl w:val="36E66F4E"/>
    <w:lvl w:ilvl="0" w:tplc="FFFFFFFF">
      <w:start w:val="1"/>
      <w:numFmt w:val="bullet"/>
      <w:lvlText w:val=""/>
      <w:lvlJc w:val="left"/>
      <w:pPr>
        <w:ind w:left="2421" w:hanging="360"/>
      </w:pPr>
      <w:rPr>
        <w:rFonts w:ascii="Symbol" w:hAnsi="Symbol" w:hint="default"/>
      </w:rPr>
    </w:lvl>
    <w:lvl w:ilvl="1" w:tplc="FFFFFFFF" w:tentative="1">
      <w:start w:val="1"/>
      <w:numFmt w:val="bullet"/>
      <w:lvlText w:val="o"/>
      <w:lvlJc w:val="left"/>
      <w:pPr>
        <w:ind w:left="3141" w:hanging="360"/>
      </w:pPr>
      <w:rPr>
        <w:rFonts w:ascii="Courier New" w:hAnsi="Courier New" w:cs="Courier New" w:hint="default"/>
      </w:rPr>
    </w:lvl>
    <w:lvl w:ilvl="2" w:tplc="FFFFFFFF" w:tentative="1">
      <w:start w:val="1"/>
      <w:numFmt w:val="bullet"/>
      <w:lvlText w:val=""/>
      <w:lvlJc w:val="left"/>
      <w:pPr>
        <w:ind w:left="3861" w:hanging="360"/>
      </w:pPr>
      <w:rPr>
        <w:rFonts w:ascii="Wingdings" w:hAnsi="Wingdings" w:hint="default"/>
      </w:rPr>
    </w:lvl>
    <w:lvl w:ilvl="3" w:tplc="FFFFFFFF" w:tentative="1">
      <w:start w:val="1"/>
      <w:numFmt w:val="bullet"/>
      <w:lvlText w:val=""/>
      <w:lvlJc w:val="left"/>
      <w:pPr>
        <w:ind w:left="4581" w:hanging="360"/>
      </w:pPr>
      <w:rPr>
        <w:rFonts w:ascii="Symbol" w:hAnsi="Symbol" w:hint="default"/>
      </w:rPr>
    </w:lvl>
    <w:lvl w:ilvl="4" w:tplc="FFFFFFFF" w:tentative="1">
      <w:start w:val="1"/>
      <w:numFmt w:val="bullet"/>
      <w:lvlText w:val="o"/>
      <w:lvlJc w:val="left"/>
      <w:pPr>
        <w:ind w:left="5301" w:hanging="360"/>
      </w:pPr>
      <w:rPr>
        <w:rFonts w:ascii="Courier New" w:hAnsi="Courier New" w:cs="Courier New" w:hint="default"/>
      </w:rPr>
    </w:lvl>
    <w:lvl w:ilvl="5" w:tplc="FFFFFFFF" w:tentative="1">
      <w:start w:val="1"/>
      <w:numFmt w:val="bullet"/>
      <w:lvlText w:val=""/>
      <w:lvlJc w:val="left"/>
      <w:pPr>
        <w:ind w:left="6021" w:hanging="360"/>
      </w:pPr>
      <w:rPr>
        <w:rFonts w:ascii="Wingdings" w:hAnsi="Wingdings" w:hint="default"/>
      </w:rPr>
    </w:lvl>
    <w:lvl w:ilvl="6" w:tplc="FFFFFFFF" w:tentative="1">
      <w:start w:val="1"/>
      <w:numFmt w:val="bullet"/>
      <w:lvlText w:val=""/>
      <w:lvlJc w:val="left"/>
      <w:pPr>
        <w:ind w:left="6741" w:hanging="360"/>
      </w:pPr>
      <w:rPr>
        <w:rFonts w:ascii="Symbol" w:hAnsi="Symbol" w:hint="default"/>
      </w:rPr>
    </w:lvl>
    <w:lvl w:ilvl="7" w:tplc="FFFFFFFF" w:tentative="1">
      <w:start w:val="1"/>
      <w:numFmt w:val="bullet"/>
      <w:lvlText w:val="o"/>
      <w:lvlJc w:val="left"/>
      <w:pPr>
        <w:ind w:left="7461" w:hanging="360"/>
      </w:pPr>
      <w:rPr>
        <w:rFonts w:ascii="Courier New" w:hAnsi="Courier New" w:cs="Courier New" w:hint="default"/>
      </w:rPr>
    </w:lvl>
    <w:lvl w:ilvl="8" w:tplc="FFFFFFFF" w:tentative="1">
      <w:start w:val="1"/>
      <w:numFmt w:val="bullet"/>
      <w:lvlText w:val=""/>
      <w:lvlJc w:val="left"/>
      <w:pPr>
        <w:ind w:left="8181" w:hanging="360"/>
      </w:pPr>
      <w:rPr>
        <w:rFonts w:ascii="Wingdings" w:hAnsi="Wingdings" w:hint="default"/>
      </w:rPr>
    </w:lvl>
  </w:abstractNum>
  <w:abstractNum w:abstractNumId="18">
    <w:nsid w:val="11A348DF"/>
    <w:multiLevelType w:val="hybridMultilevel"/>
    <w:tmpl w:val="B2E0EF5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9">
    <w:nsid w:val="139A2879"/>
    <w:multiLevelType w:val="hybridMultilevel"/>
    <w:tmpl w:val="39921B20"/>
    <w:lvl w:ilvl="0" w:tplc="1BFABDB0">
      <w:start w:val="1"/>
      <w:numFmt w:val="decimal"/>
      <w:lvlText w:val="%1."/>
      <w:lvlJc w:val="left"/>
      <w:pPr>
        <w:tabs>
          <w:tab w:val="num" w:pos="720"/>
        </w:tabs>
        <w:ind w:left="720" w:hanging="360"/>
      </w:pPr>
      <w:rPr>
        <w:rFonts w:hint="default"/>
      </w:rPr>
    </w:lvl>
    <w:lvl w:ilvl="1" w:tplc="62ACF284" w:tentative="1">
      <w:start w:val="1"/>
      <w:numFmt w:val="lowerLetter"/>
      <w:lvlText w:val="%2."/>
      <w:lvlJc w:val="left"/>
      <w:pPr>
        <w:ind w:left="1440" w:hanging="360"/>
      </w:pPr>
    </w:lvl>
    <w:lvl w:ilvl="2" w:tplc="6C0EF340" w:tentative="1">
      <w:start w:val="1"/>
      <w:numFmt w:val="lowerRoman"/>
      <w:lvlText w:val="%3."/>
      <w:lvlJc w:val="right"/>
      <w:pPr>
        <w:ind w:left="2160" w:hanging="180"/>
      </w:pPr>
    </w:lvl>
    <w:lvl w:ilvl="3" w:tplc="5F9419BA" w:tentative="1">
      <w:start w:val="1"/>
      <w:numFmt w:val="decimal"/>
      <w:lvlText w:val="%4."/>
      <w:lvlJc w:val="left"/>
      <w:pPr>
        <w:ind w:left="2880" w:hanging="360"/>
      </w:pPr>
    </w:lvl>
    <w:lvl w:ilvl="4" w:tplc="4FE8FD98" w:tentative="1">
      <w:start w:val="1"/>
      <w:numFmt w:val="lowerLetter"/>
      <w:lvlText w:val="%5."/>
      <w:lvlJc w:val="left"/>
      <w:pPr>
        <w:ind w:left="3600" w:hanging="360"/>
      </w:pPr>
    </w:lvl>
    <w:lvl w:ilvl="5" w:tplc="7374A3D4" w:tentative="1">
      <w:start w:val="1"/>
      <w:numFmt w:val="lowerRoman"/>
      <w:lvlText w:val="%6."/>
      <w:lvlJc w:val="right"/>
      <w:pPr>
        <w:ind w:left="4320" w:hanging="180"/>
      </w:pPr>
    </w:lvl>
    <w:lvl w:ilvl="6" w:tplc="7286E6BA" w:tentative="1">
      <w:start w:val="1"/>
      <w:numFmt w:val="decimal"/>
      <w:lvlText w:val="%7."/>
      <w:lvlJc w:val="left"/>
      <w:pPr>
        <w:ind w:left="5040" w:hanging="360"/>
      </w:pPr>
    </w:lvl>
    <w:lvl w:ilvl="7" w:tplc="F1108F3C" w:tentative="1">
      <w:start w:val="1"/>
      <w:numFmt w:val="lowerLetter"/>
      <w:lvlText w:val="%8."/>
      <w:lvlJc w:val="left"/>
      <w:pPr>
        <w:ind w:left="5760" w:hanging="360"/>
      </w:pPr>
    </w:lvl>
    <w:lvl w:ilvl="8" w:tplc="71CE73D2" w:tentative="1">
      <w:start w:val="1"/>
      <w:numFmt w:val="lowerRoman"/>
      <w:lvlText w:val="%9."/>
      <w:lvlJc w:val="right"/>
      <w:pPr>
        <w:ind w:left="6480" w:hanging="180"/>
      </w:pPr>
    </w:lvl>
  </w:abstractNum>
  <w:abstractNum w:abstractNumId="20">
    <w:nsid w:val="19964FD5"/>
    <w:multiLevelType w:val="hybridMultilevel"/>
    <w:tmpl w:val="CADE3510"/>
    <w:lvl w:ilvl="0" w:tplc="A2DEBE6C">
      <w:start w:val="1"/>
      <w:numFmt w:val="bullet"/>
      <w:lvlText w:val="-"/>
      <w:lvlJc w:val="left"/>
      <w:pPr>
        <w:ind w:left="720" w:hanging="360"/>
      </w:pPr>
      <w:rPr>
        <w:rFonts w:ascii="Myriad Pro" w:eastAsia="Times New Roman" w:hAnsi="Myriad Pro"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nsid w:val="1E11275B"/>
    <w:multiLevelType w:val="hybridMultilevel"/>
    <w:tmpl w:val="22F8DFA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2">
    <w:nsid w:val="1FF93A83"/>
    <w:multiLevelType w:val="hybridMultilevel"/>
    <w:tmpl w:val="DC48493C"/>
    <w:lvl w:ilvl="0" w:tplc="040C000F">
      <w:start w:val="1"/>
      <w:numFmt w:val="decimal"/>
      <w:lvlText w:val="%1."/>
      <w:lvlJc w:val="left"/>
      <w:pPr>
        <w:tabs>
          <w:tab w:val="num" w:pos="360"/>
        </w:tabs>
        <w:ind w:left="360" w:hanging="360"/>
      </w:pPr>
    </w:lvl>
    <w:lvl w:ilvl="1" w:tplc="040C0019" w:tentative="1">
      <w:start w:val="1"/>
      <w:numFmt w:val="lowerLetter"/>
      <w:lvlText w:val="%2."/>
      <w:lvlJc w:val="left"/>
      <w:pPr>
        <w:tabs>
          <w:tab w:val="num" w:pos="1080"/>
        </w:tabs>
        <w:ind w:left="1080" w:hanging="360"/>
      </w:pPr>
    </w:lvl>
    <w:lvl w:ilvl="2" w:tplc="040C001B" w:tentative="1">
      <w:start w:val="1"/>
      <w:numFmt w:val="lowerRoman"/>
      <w:lvlText w:val="%3."/>
      <w:lvlJc w:val="right"/>
      <w:pPr>
        <w:tabs>
          <w:tab w:val="num" w:pos="1800"/>
        </w:tabs>
        <w:ind w:left="1800" w:hanging="180"/>
      </w:pPr>
    </w:lvl>
    <w:lvl w:ilvl="3" w:tplc="040C000F" w:tentative="1">
      <w:start w:val="1"/>
      <w:numFmt w:val="decimal"/>
      <w:lvlText w:val="%4."/>
      <w:lvlJc w:val="left"/>
      <w:pPr>
        <w:tabs>
          <w:tab w:val="num" w:pos="2520"/>
        </w:tabs>
        <w:ind w:left="2520" w:hanging="360"/>
      </w:pPr>
    </w:lvl>
    <w:lvl w:ilvl="4" w:tplc="040C0019" w:tentative="1">
      <w:start w:val="1"/>
      <w:numFmt w:val="lowerLetter"/>
      <w:lvlText w:val="%5."/>
      <w:lvlJc w:val="left"/>
      <w:pPr>
        <w:tabs>
          <w:tab w:val="num" w:pos="3240"/>
        </w:tabs>
        <w:ind w:left="3240" w:hanging="360"/>
      </w:pPr>
    </w:lvl>
    <w:lvl w:ilvl="5" w:tplc="040C001B" w:tentative="1">
      <w:start w:val="1"/>
      <w:numFmt w:val="lowerRoman"/>
      <w:lvlText w:val="%6."/>
      <w:lvlJc w:val="right"/>
      <w:pPr>
        <w:tabs>
          <w:tab w:val="num" w:pos="3960"/>
        </w:tabs>
        <w:ind w:left="3960" w:hanging="180"/>
      </w:pPr>
    </w:lvl>
    <w:lvl w:ilvl="6" w:tplc="040C000F" w:tentative="1">
      <w:start w:val="1"/>
      <w:numFmt w:val="decimal"/>
      <w:lvlText w:val="%7."/>
      <w:lvlJc w:val="left"/>
      <w:pPr>
        <w:tabs>
          <w:tab w:val="num" w:pos="4680"/>
        </w:tabs>
        <w:ind w:left="4680" w:hanging="360"/>
      </w:pPr>
    </w:lvl>
    <w:lvl w:ilvl="7" w:tplc="040C0019" w:tentative="1">
      <w:start w:val="1"/>
      <w:numFmt w:val="lowerLetter"/>
      <w:lvlText w:val="%8."/>
      <w:lvlJc w:val="left"/>
      <w:pPr>
        <w:tabs>
          <w:tab w:val="num" w:pos="5400"/>
        </w:tabs>
        <w:ind w:left="5400" w:hanging="360"/>
      </w:pPr>
    </w:lvl>
    <w:lvl w:ilvl="8" w:tplc="040C001B" w:tentative="1">
      <w:start w:val="1"/>
      <w:numFmt w:val="lowerRoman"/>
      <w:lvlText w:val="%9."/>
      <w:lvlJc w:val="right"/>
      <w:pPr>
        <w:tabs>
          <w:tab w:val="num" w:pos="6120"/>
        </w:tabs>
        <w:ind w:left="6120" w:hanging="180"/>
      </w:pPr>
    </w:lvl>
  </w:abstractNum>
  <w:abstractNum w:abstractNumId="23">
    <w:nsid w:val="268C730F"/>
    <w:multiLevelType w:val="hybridMultilevel"/>
    <w:tmpl w:val="BAF262AE"/>
    <w:lvl w:ilvl="0" w:tplc="040C0001">
      <w:start w:val="1"/>
      <w:numFmt w:val="bullet"/>
      <w:lvlText w:val=""/>
      <w:lvlJc w:val="left"/>
      <w:pPr>
        <w:tabs>
          <w:tab w:val="num" w:pos="360"/>
        </w:tabs>
        <w:ind w:left="360" w:hanging="360"/>
      </w:pPr>
      <w:rPr>
        <w:rFonts w:ascii="Symbol" w:hAnsi="Symbol" w:hint="default"/>
      </w:rPr>
    </w:lvl>
    <w:lvl w:ilvl="1" w:tplc="040C0003" w:tentative="1">
      <w:start w:val="1"/>
      <w:numFmt w:val="bullet"/>
      <w:lvlText w:val="o"/>
      <w:lvlJc w:val="left"/>
      <w:pPr>
        <w:tabs>
          <w:tab w:val="num" w:pos="1080"/>
        </w:tabs>
        <w:ind w:left="1080" w:hanging="360"/>
      </w:pPr>
      <w:rPr>
        <w:rFonts w:ascii="Courier New" w:hAnsi="Courier New" w:cs="Courier New" w:hint="default"/>
      </w:rPr>
    </w:lvl>
    <w:lvl w:ilvl="2" w:tplc="040C0005" w:tentative="1">
      <w:start w:val="1"/>
      <w:numFmt w:val="bullet"/>
      <w:lvlText w:val=""/>
      <w:lvlJc w:val="left"/>
      <w:pPr>
        <w:tabs>
          <w:tab w:val="num" w:pos="1800"/>
        </w:tabs>
        <w:ind w:left="1800" w:hanging="360"/>
      </w:pPr>
      <w:rPr>
        <w:rFonts w:ascii="Wingdings" w:hAnsi="Wingdings" w:hint="default"/>
      </w:rPr>
    </w:lvl>
    <w:lvl w:ilvl="3" w:tplc="040C0001" w:tentative="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cs="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cs="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24">
    <w:nsid w:val="273273C2"/>
    <w:multiLevelType w:val="hybridMultilevel"/>
    <w:tmpl w:val="5C406D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2EF41142"/>
    <w:multiLevelType w:val="hybridMultilevel"/>
    <w:tmpl w:val="6304E6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nsid w:val="328E3CDF"/>
    <w:multiLevelType w:val="hybridMultilevel"/>
    <w:tmpl w:val="DC7E80E4"/>
    <w:lvl w:ilvl="0" w:tplc="040C000F">
      <w:start w:val="1"/>
      <w:numFmt w:val="decimal"/>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7">
    <w:nsid w:val="34612F19"/>
    <w:multiLevelType w:val="hybridMultilevel"/>
    <w:tmpl w:val="3AA0934A"/>
    <w:lvl w:ilvl="0" w:tplc="040C0001">
      <w:start w:val="1"/>
      <w:numFmt w:val="bullet"/>
      <w:lvlText w:val=""/>
      <w:lvlJc w:val="left"/>
      <w:pPr>
        <w:tabs>
          <w:tab w:val="num" w:pos="360"/>
        </w:tabs>
        <w:ind w:left="360" w:hanging="360"/>
      </w:pPr>
      <w:rPr>
        <w:rFonts w:ascii="Symbol" w:hAnsi="Symbol" w:hint="default"/>
      </w:rPr>
    </w:lvl>
    <w:lvl w:ilvl="1" w:tplc="040C0003" w:tentative="1">
      <w:start w:val="1"/>
      <w:numFmt w:val="bullet"/>
      <w:lvlText w:val="o"/>
      <w:lvlJc w:val="left"/>
      <w:pPr>
        <w:tabs>
          <w:tab w:val="num" w:pos="1080"/>
        </w:tabs>
        <w:ind w:left="1080" w:hanging="360"/>
      </w:pPr>
      <w:rPr>
        <w:rFonts w:ascii="Courier New" w:hAnsi="Courier New" w:cs="Courier New" w:hint="default"/>
      </w:rPr>
    </w:lvl>
    <w:lvl w:ilvl="2" w:tplc="040C0005" w:tentative="1">
      <w:start w:val="1"/>
      <w:numFmt w:val="bullet"/>
      <w:lvlText w:val=""/>
      <w:lvlJc w:val="left"/>
      <w:pPr>
        <w:tabs>
          <w:tab w:val="num" w:pos="1800"/>
        </w:tabs>
        <w:ind w:left="1800" w:hanging="360"/>
      </w:pPr>
      <w:rPr>
        <w:rFonts w:ascii="Wingdings" w:hAnsi="Wingdings" w:hint="default"/>
      </w:rPr>
    </w:lvl>
    <w:lvl w:ilvl="3" w:tplc="040C0001" w:tentative="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cs="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cs="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28">
    <w:nsid w:val="366D38B1"/>
    <w:multiLevelType w:val="hybridMultilevel"/>
    <w:tmpl w:val="B142BC44"/>
    <w:lvl w:ilvl="0" w:tplc="4E2ED2C6">
      <w:start w:val="1"/>
      <w:numFmt w:val="bullet"/>
      <w:lvlText w:val="-"/>
      <w:lvlJc w:val="left"/>
      <w:pPr>
        <w:ind w:left="720" w:hanging="360"/>
      </w:pPr>
      <w:rPr>
        <w:rFonts w:ascii="Myriad Pro" w:eastAsia="Times New Roman" w:hAnsi="Myriad Pro"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nsid w:val="3670148E"/>
    <w:multiLevelType w:val="hybridMultilevel"/>
    <w:tmpl w:val="6FBCE9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nsid w:val="3C0E35D8"/>
    <w:multiLevelType w:val="hybridMultilevel"/>
    <w:tmpl w:val="AB02E0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nsid w:val="3ED77BA8"/>
    <w:multiLevelType w:val="hybridMultilevel"/>
    <w:tmpl w:val="6C6E1BE4"/>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2">
    <w:nsid w:val="4A5327A0"/>
    <w:multiLevelType w:val="hybridMultilevel"/>
    <w:tmpl w:val="C4E651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nsid w:val="4D6C7461"/>
    <w:multiLevelType w:val="hybridMultilevel"/>
    <w:tmpl w:val="F7F8962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4">
    <w:nsid w:val="50B31BF4"/>
    <w:multiLevelType w:val="hybridMultilevel"/>
    <w:tmpl w:val="4538CA7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5">
    <w:nsid w:val="53B177AC"/>
    <w:multiLevelType w:val="hybridMultilevel"/>
    <w:tmpl w:val="80E2D0D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6">
    <w:nsid w:val="59EC0514"/>
    <w:multiLevelType w:val="hybridMultilevel"/>
    <w:tmpl w:val="17E05AAC"/>
    <w:lvl w:ilvl="0" w:tplc="D7FEDBE2">
      <w:start w:val="1"/>
      <w:numFmt w:val="bullet"/>
      <w:pStyle w:val="UL"/>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7">
    <w:nsid w:val="5ABD4ADE"/>
    <w:multiLevelType w:val="hybridMultilevel"/>
    <w:tmpl w:val="D3FC1D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nsid w:val="5D247946"/>
    <w:multiLevelType w:val="hybridMultilevel"/>
    <w:tmpl w:val="67B2AD38"/>
    <w:lvl w:ilvl="0" w:tplc="040C000F">
      <w:start w:val="1"/>
      <w:numFmt w:val="decimal"/>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39">
    <w:nsid w:val="62EE0F16"/>
    <w:multiLevelType w:val="hybridMultilevel"/>
    <w:tmpl w:val="C5642932"/>
    <w:lvl w:ilvl="0" w:tplc="040C000F">
      <w:start w:val="1"/>
      <w:numFmt w:val="decimal"/>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40">
    <w:nsid w:val="64997EE2"/>
    <w:multiLevelType w:val="hybridMultilevel"/>
    <w:tmpl w:val="105023E0"/>
    <w:lvl w:ilvl="0" w:tplc="040C000F">
      <w:start w:val="1"/>
      <w:numFmt w:val="decimal"/>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41">
    <w:nsid w:val="68293AD5"/>
    <w:multiLevelType w:val="hybridMultilevel"/>
    <w:tmpl w:val="8E2832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nsid w:val="683E4E0E"/>
    <w:multiLevelType w:val="hybridMultilevel"/>
    <w:tmpl w:val="FD84628A"/>
    <w:lvl w:ilvl="0" w:tplc="FFFFFFFF">
      <w:start w:val="1"/>
      <w:numFmt w:val="bullet"/>
      <w:lvlText w:val=""/>
      <w:lvlJc w:val="left"/>
      <w:pPr>
        <w:ind w:left="2562" w:hanging="360"/>
      </w:pPr>
      <w:rPr>
        <w:rFonts w:ascii="Symbol" w:hAnsi="Symbol" w:hint="default"/>
      </w:rPr>
    </w:lvl>
    <w:lvl w:ilvl="1" w:tplc="FFFFFFFF" w:tentative="1">
      <w:start w:val="1"/>
      <w:numFmt w:val="bullet"/>
      <w:lvlText w:val="o"/>
      <w:lvlJc w:val="left"/>
      <w:pPr>
        <w:ind w:left="3282" w:hanging="360"/>
      </w:pPr>
      <w:rPr>
        <w:rFonts w:ascii="Courier New" w:hAnsi="Courier New" w:cs="Courier New" w:hint="default"/>
      </w:rPr>
    </w:lvl>
    <w:lvl w:ilvl="2" w:tplc="FFFFFFFF" w:tentative="1">
      <w:start w:val="1"/>
      <w:numFmt w:val="bullet"/>
      <w:lvlText w:val=""/>
      <w:lvlJc w:val="left"/>
      <w:pPr>
        <w:ind w:left="4002" w:hanging="360"/>
      </w:pPr>
      <w:rPr>
        <w:rFonts w:ascii="Wingdings" w:hAnsi="Wingdings" w:hint="default"/>
      </w:rPr>
    </w:lvl>
    <w:lvl w:ilvl="3" w:tplc="FFFFFFFF" w:tentative="1">
      <w:start w:val="1"/>
      <w:numFmt w:val="bullet"/>
      <w:lvlText w:val=""/>
      <w:lvlJc w:val="left"/>
      <w:pPr>
        <w:ind w:left="4722" w:hanging="360"/>
      </w:pPr>
      <w:rPr>
        <w:rFonts w:ascii="Symbol" w:hAnsi="Symbol" w:hint="default"/>
      </w:rPr>
    </w:lvl>
    <w:lvl w:ilvl="4" w:tplc="FFFFFFFF" w:tentative="1">
      <w:start w:val="1"/>
      <w:numFmt w:val="bullet"/>
      <w:lvlText w:val="o"/>
      <w:lvlJc w:val="left"/>
      <w:pPr>
        <w:ind w:left="5442" w:hanging="360"/>
      </w:pPr>
      <w:rPr>
        <w:rFonts w:ascii="Courier New" w:hAnsi="Courier New" w:cs="Courier New" w:hint="default"/>
      </w:rPr>
    </w:lvl>
    <w:lvl w:ilvl="5" w:tplc="FFFFFFFF" w:tentative="1">
      <w:start w:val="1"/>
      <w:numFmt w:val="bullet"/>
      <w:lvlText w:val=""/>
      <w:lvlJc w:val="left"/>
      <w:pPr>
        <w:ind w:left="6162" w:hanging="360"/>
      </w:pPr>
      <w:rPr>
        <w:rFonts w:ascii="Wingdings" w:hAnsi="Wingdings" w:hint="default"/>
      </w:rPr>
    </w:lvl>
    <w:lvl w:ilvl="6" w:tplc="FFFFFFFF" w:tentative="1">
      <w:start w:val="1"/>
      <w:numFmt w:val="bullet"/>
      <w:lvlText w:val=""/>
      <w:lvlJc w:val="left"/>
      <w:pPr>
        <w:ind w:left="6882" w:hanging="360"/>
      </w:pPr>
      <w:rPr>
        <w:rFonts w:ascii="Symbol" w:hAnsi="Symbol" w:hint="default"/>
      </w:rPr>
    </w:lvl>
    <w:lvl w:ilvl="7" w:tplc="FFFFFFFF" w:tentative="1">
      <w:start w:val="1"/>
      <w:numFmt w:val="bullet"/>
      <w:lvlText w:val="o"/>
      <w:lvlJc w:val="left"/>
      <w:pPr>
        <w:ind w:left="7602" w:hanging="360"/>
      </w:pPr>
      <w:rPr>
        <w:rFonts w:ascii="Courier New" w:hAnsi="Courier New" w:cs="Courier New" w:hint="default"/>
      </w:rPr>
    </w:lvl>
    <w:lvl w:ilvl="8" w:tplc="FFFFFFFF" w:tentative="1">
      <w:start w:val="1"/>
      <w:numFmt w:val="bullet"/>
      <w:lvlText w:val=""/>
      <w:lvlJc w:val="left"/>
      <w:pPr>
        <w:ind w:left="8322" w:hanging="360"/>
      </w:pPr>
      <w:rPr>
        <w:rFonts w:ascii="Wingdings" w:hAnsi="Wingdings" w:hint="default"/>
      </w:rPr>
    </w:lvl>
  </w:abstractNum>
  <w:abstractNum w:abstractNumId="43">
    <w:nsid w:val="6E895854"/>
    <w:multiLevelType w:val="hybridMultilevel"/>
    <w:tmpl w:val="AE26677C"/>
    <w:lvl w:ilvl="0" w:tplc="040C000F">
      <w:start w:val="1"/>
      <w:numFmt w:val="decimal"/>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44">
    <w:nsid w:val="71E65110"/>
    <w:multiLevelType w:val="hybridMultilevel"/>
    <w:tmpl w:val="4316F2DE"/>
    <w:lvl w:ilvl="0" w:tplc="040C000F">
      <w:start w:val="1"/>
      <w:numFmt w:val="decimal"/>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45">
    <w:nsid w:val="7527245D"/>
    <w:multiLevelType w:val="hybridMultilevel"/>
    <w:tmpl w:val="80AE1452"/>
    <w:lvl w:ilvl="0" w:tplc="D82CCEBC">
      <w:numFmt w:val="bullet"/>
      <w:lvlText w:val="-"/>
      <w:lvlJc w:val="left"/>
      <w:pPr>
        <w:ind w:left="720" w:hanging="360"/>
      </w:pPr>
      <w:rPr>
        <w:rFonts w:ascii="Myriad Pro" w:eastAsia="Times New Roman" w:hAnsi="Myriad Pro"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7AC36703"/>
    <w:multiLevelType w:val="hybridMultilevel"/>
    <w:tmpl w:val="71BE29AA"/>
    <w:lvl w:ilvl="0" w:tplc="040C0001">
      <w:start w:val="1"/>
      <w:numFmt w:val="bullet"/>
      <w:lvlText w:val=""/>
      <w:lvlJc w:val="left"/>
      <w:pPr>
        <w:tabs>
          <w:tab w:val="num" w:pos="720"/>
        </w:tabs>
        <w:ind w:left="720" w:hanging="360"/>
      </w:pPr>
      <w:rPr>
        <w:rFonts w:ascii="Symbol" w:hAnsi="Symbol"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num w:numId="1">
    <w:abstractNumId w:val="8"/>
  </w:num>
  <w:num w:numId="2">
    <w:abstractNumId w:val="3"/>
  </w:num>
  <w:num w:numId="3">
    <w:abstractNumId w:val="2"/>
  </w:num>
  <w:num w:numId="4">
    <w:abstractNumId w:val="1"/>
  </w:num>
  <w:num w:numId="5">
    <w:abstractNumId w:val="0"/>
  </w:num>
  <w:num w:numId="6">
    <w:abstractNumId w:val="9"/>
  </w:num>
  <w:num w:numId="7">
    <w:abstractNumId w:val="7"/>
  </w:num>
  <w:num w:numId="8">
    <w:abstractNumId w:val="6"/>
  </w:num>
  <w:num w:numId="9">
    <w:abstractNumId w:val="5"/>
  </w:num>
  <w:num w:numId="10">
    <w:abstractNumId w:val="4"/>
  </w:num>
  <w:num w:numId="11">
    <w:abstractNumId w:val="19"/>
  </w:num>
  <w:num w:numId="12">
    <w:abstractNumId w:val="39"/>
  </w:num>
  <w:num w:numId="13">
    <w:abstractNumId w:val="40"/>
  </w:num>
  <w:num w:numId="14">
    <w:abstractNumId w:val="46"/>
  </w:num>
  <w:num w:numId="15">
    <w:abstractNumId w:val="10"/>
  </w:num>
  <w:num w:numId="16">
    <w:abstractNumId w:val="11"/>
  </w:num>
  <w:num w:numId="17">
    <w:abstractNumId w:val="12"/>
  </w:num>
  <w:num w:numId="18">
    <w:abstractNumId w:val="13"/>
  </w:num>
  <w:num w:numId="19">
    <w:abstractNumId w:val="14"/>
  </w:num>
  <w:num w:numId="20">
    <w:abstractNumId w:val="15"/>
  </w:num>
  <w:num w:numId="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42"/>
  </w:num>
  <w:num w:numId="23">
    <w:abstractNumId w:val="17"/>
  </w:num>
  <w:num w:numId="24">
    <w:abstractNumId w:val="43"/>
  </w:num>
  <w:num w:numId="25">
    <w:abstractNumId w:val="26"/>
  </w:num>
  <w:num w:numId="26">
    <w:abstractNumId w:val="44"/>
  </w:num>
  <w:num w:numId="27">
    <w:abstractNumId w:val="38"/>
  </w:num>
  <w:num w:numId="28">
    <w:abstractNumId w:val="23"/>
  </w:num>
  <w:num w:numId="29">
    <w:abstractNumId w:val="22"/>
  </w:num>
  <w:num w:numId="30">
    <w:abstractNumId w:val="27"/>
  </w:num>
  <w:num w:numId="31">
    <w:abstractNumId w:val="16"/>
  </w:num>
  <w:num w:numId="32">
    <w:abstractNumId w:val="18"/>
  </w:num>
  <w:num w:numId="33">
    <w:abstractNumId w:val="34"/>
  </w:num>
  <w:num w:numId="34">
    <w:abstractNumId w:val="35"/>
  </w:num>
  <w:num w:numId="35">
    <w:abstractNumId w:val="37"/>
  </w:num>
  <w:num w:numId="36">
    <w:abstractNumId w:val="21"/>
  </w:num>
  <w:num w:numId="37">
    <w:abstractNumId w:val="33"/>
  </w:num>
  <w:num w:numId="38">
    <w:abstractNumId w:val="36"/>
  </w:num>
  <w:num w:numId="39">
    <w:abstractNumId w:val="25"/>
  </w:num>
  <w:num w:numId="40">
    <w:abstractNumId w:val="32"/>
  </w:num>
  <w:num w:numId="41">
    <w:abstractNumId w:val="31"/>
  </w:num>
  <w:num w:numId="42">
    <w:abstractNumId w:val="41"/>
  </w:num>
  <w:num w:numId="43">
    <w:abstractNumId w:val="30"/>
  </w:num>
  <w:num w:numId="44">
    <w:abstractNumId w:val="45"/>
  </w:num>
  <w:num w:numId="45">
    <w:abstractNumId w:val="29"/>
  </w:num>
  <w:num w:numId="46">
    <w:abstractNumId w:val="24"/>
  </w:num>
  <w:num w:numId="47">
    <w:abstractNumId w:val="28"/>
  </w:num>
  <w:num w:numId="48">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bordersDoNotSurroundHeader/>
  <w:bordersDoNotSurroundFooter/>
  <w:attachedTemplate r:id="rId1"/>
  <w:stylePaneFormatFilter w:val="0004"/>
  <w:doNotTrackMoves/>
  <w:defaultTabStop w:val="709"/>
  <w:hyphenationZone w:val="425"/>
  <w:evenAndOddHeaders/>
  <w:drawingGridHorizontalSpacing w:val="100"/>
  <w:displayHorizontalDrawingGridEvery w:val="2"/>
  <w:noPunctuationKerning/>
  <w:characterSpacingControl w:val="doNotCompress"/>
  <w:hdrShapeDefaults>
    <o:shapedefaults v:ext="edit" spidmax="2050">
      <v:textbox inset="5.85pt,.7pt,5.85pt,.7pt"/>
    </o:shapedefaults>
  </w:hdrShapeDefaults>
  <w:footnotePr>
    <w:footnote w:id="0"/>
    <w:footnote w:id="1"/>
  </w:footnotePr>
  <w:endnotePr>
    <w:endnote w:id="0"/>
    <w:endnote w:id="1"/>
  </w:endnotePr>
  <w:compat>
    <w:useFELayout/>
  </w:compat>
  <w:rsids>
    <w:rsidRoot w:val="00242209"/>
    <w:rsid w:val="000661DD"/>
    <w:rsid w:val="000A1536"/>
    <w:rsid w:val="000B4791"/>
    <w:rsid w:val="000B6EAE"/>
    <w:rsid w:val="000D6752"/>
    <w:rsid w:val="001477A0"/>
    <w:rsid w:val="00180A64"/>
    <w:rsid w:val="001832C0"/>
    <w:rsid w:val="001E7750"/>
    <w:rsid w:val="00212210"/>
    <w:rsid w:val="00242209"/>
    <w:rsid w:val="002B094B"/>
    <w:rsid w:val="002B5F09"/>
    <w:rsid w:val="002C3916"/>
    <w:rsid w:val="002E2CB5"/>
    <w:rsid w:val="002E3D62"/>
    <w:rsid w:val="00314D3E"/>
    <w:rsid w:val="0034137E"/>
    <w:rsid w:val="003505F9"/>
    <w:rsid w:val="003721E1"/>
    <w:rsid w:val="003E2254"/>
    <w:rsid w:val="004575B1"/>
    <w:rsid w:val="00485657"/>
    <w:rsid w:val="004955BB"/>
    <w:rsid w:val="004C7E77"/>
    <w:rsid w:val="004E5CC0"/>
    <w:rsid w:val="004F74AB"/>
    <w:rsid w:val="00502479"/>
    <w:rsid w:val="005253DD"/>
    <w:rsid w:val="00561355"/>
    <w:rsid w:val="005B3A8B"/>
    <w:rsid w:val="005D261F"/>
    <w:rsid w:val="006069D2"/>
    <w:rsid w:val="0062584A"/>
    <w:rsid w:val="00634474"/>
    <w:rsid w:val="006A219D"/>
    <w:rsid w:val="006E1360"/>
    <w:rsid w:val="00724777"/>
    <w:rsid w:val="00755B84"/>
    <w:rsid w:val="00765DD9"/>
    <w:rsid w:val="00792C6B"/>
    <w:rsid w:val="00872633"/>
    <w:rsid w:val="008A2807"/>
    <w:rsid w:val="008E0D10"/>
    <w:rsid w:val="008F1316"/>
    <w:rsid w:val="00913FA9"/>
    <w:rsid w:val="0092053E"/>
    <w:rsid w:val="009B7D9F"/>
    <w:rsid w:val="009C2854"/>
    <w:rsid w:val="009E04FA"/>
    <w:rsid w:val="00A038E8"/>
    <w:rsid w:val="00A9586B"/>
    <w:rsid w:val="00AE2FED"/>
    <w:rsid w:val="00AF2E6D"/>
    <w:rsid w:val="00B24D95"/>
    <w:rsid w:val="00B75A55"/>
    <w:rsid w:val="00BC3FCF"/>
    <w:rsid w:val="00C162B6"/>
    <w:rsid w:val="00C839A6"/>
    <w:rsid w:val="00CD0E9A"/>
    <w:rsid w:val="00D66240"/>
    <w:rsid w:val="00D9222D"/>
    <w:rsid w:val="00DB5B15"/>
    <w:rsid w:val="00DC73CB"/>
    <w:rsid w:val="00DF0D2F"/>
    <w:rsid w:val="00E077B1"/>
    <w:rsid w:val="00EA141E"/>
    <w:rsid w:val="00F46933"/>
    <w:rsid w:val="00F5067F"/>
    <w:rsid w:val="00FD5BF5"/>
  </w:rsids>
  <m:mathPr>
    <m:mathFont m:val="Impact"/>
    <m:brkBin m:val="before"/>
    <m:brkBinSub m:val="--"/>
    <m:smallFrac m:val="off"/>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EastAsia" w:hAnsi="Times New Roman" w:cs="Times New Roman"/>
        <w:lang w:val="fr-FR" w:eastAsia="fr-FR"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No List" w:uiPriority="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E5BD4"/>
    <w:rPr>
      <w:rFonts w:ascii="ＭＳ Ｐ明朝" w:eastAsia="ＭＳ Ｐ明朝" w:hAnsi="ＭＳ Ｐ明朝"/>
      <w:szCs w:val="24"/>
    </w:rPr>
  </w:style>
  <w:style w:type="paragraph" w:styleId="1">
    <w:name w:val="heading 1"/>
    <w:basedOn w:val="a"/>
    <w:next w:val="a"/>
    <w:link w:val="10"/>
    <w:qFormat/>
    <w:rsid w:val="00AE5BD4"/>
    <w:pPr>
      <w:keepNext/>
      <w:spacing w:after="400"/>
      <w:contextualSpacing/>
      <w:outlineLvl w:val="0"/>
    </w:pPr>
    <w:rPr>
      <w:rFonts w:ascii="メイリオ" w:eastAsia="メイリオ" w:cs="Arial"/>
      <w:b/>
      <w:bCs/>
      <w:kern w:val="32"/>
      <w:sz w:val="36"/>
      <w:szCs w:val="32"/>
      <w:lang w:val="en-US"/>
    </w:rPr>
  </w:style>
  <w:style w:type="paragraph" w:styleId="2">
    <w:name w:val="heading 2"/>
    <w:basedOn w:val="a"/>
    <w:next w:val="a"/>
    <w:link w:val="20"/>
    <w:autoRedefine/>
    <w:qFormat/>
    <w:rsid w:val="00AE5BD4"/>
    <w:pPr>
      <w:keepNext/>
      <w:spacing w:after="240"/>
      <w:contextualSpacing/>
      <w:outlineLvl w:val="1"/>
    </w:pPr>
    <w:rPr>
      <w:rFonts w:ascii="メイリオ" w:eastAsia="メイリオ" w:cs="Arial"/>
      <w:b/>
      <w:bCs/>
      <w:iCs/>
      <w:sz w:val="24"/>
      <w:szCs w:val="28"/>
    </w:rPr>
  </w:style>
  <w:style w:type="paragraph" w:styleId="3">
    <w:name w:val="heading 3"/>
    <w:basedOn w:val="a"/>
    <w:link w:val="30"/>
    <w:autoRedefine/>
    <w:qFormat/>
    <w:rsid w:val="00AE5BD4"/>
    <w:pPr>
      <w:keepNext/>
      <w:spacing w:after="200"/>
      <w:contextualSpacing/>
      <w:outlineLvl w:val="2"/>
    </w:pPr>
    <w:rPr>
      <w:rFonts w:ascii="メイリオ" w:eastAsia="メイリオ" w:cs="Arial"/>
      <w:b/>
      <w:bCs/>
      <w:szCs w:val="20"/>
      <w:lang w:val="en-GB"/>
    </w:rPr>
  </w:style>
  <w:style w:type="paragraph" w:styleId="4">
    <w:name w:val="heading 4"/>
    <w:basedOn w:val="a"/>
    <w:next w:val="a"/>
    <w:link w:val="40"/>
    <w:autoRedefine/>
    <w:rsid w:val="00D75BB7"/>
    <w:pPr>
      <w:keepNext/>
      <w:spacing w:after="120"/>
      <w:contextualSpacing/>
      <w:outlineLvl w:val="3"/>
    </w:pPr>
    <w:rPr>
      <w:b/>
      <w:bCs/>
      <w:szCs w:val="28"/>
    </w:rPr>
  </w:style>
  <w:style w:type="character" w:default="1" w:styleId="a0">
    <w:name w:val="Default Paragraph Font"/>
    <w:semiHidden/>
    <w:unhideWhenUsed/>
  </w:style>
  <w:style w:type="table" w:default="1" w:styleId="a1">
    <w:name w:val="Normal Table"/>
    <w:semiHidden/>
    <w:unhideWhenUsed/>
    <w:qFormat/>
    <w:tblPr>
      <w:tblInd w:w="0" w:type="dxa"/>
      <w:tblCellMar>
        <w:top w:w="0" w:type="dxa"/>
        <w:left w:w="108" w:type="dxa"/>
        <w:bottom w:w="0" w:type="dxa"/>
        <w:right w:w="108" w:type="dxa"/>
      </w:tblCellMar>
    </w:tblPr>
  </w:style>
  <w:style w:type="numbering" w:default="1" w:styleId="a2">
    <w:name w:val="No List"/>
    <w:semiHidden/>
    <w:unhideWhenUsed/>
  </w:style>
  <w:style w:type="paragraph" w:styleId="a3">
    <w:name w:val="header"/>
    <w:basedOn w:val="a"/>
    <w:rsid w:val="00A073C4"/>
    <w:pPr>
      <w:tabs>
        <w:tab w:val="center" w:pos="4253"/>
        <w:tab w:val="right" w:pos="8505"/>
      </w:tabs>
    </w:pPr>
    <w:rPr>
      <w:sz w:val="12"/>
    </w:rPr>
  </w:style>
  <w:style w:type="character" w:customStyle="1" w:styleId="CodeCar">
    <w:name w:val="Code Car"/>
    <w:basedOn w:val="a0"/>
    <w:link w:val="Code"/>
    <w:rsid w:val="008E7E7C"/>
    <w:rPr>
      <w:rFonts w:ascii="メイリオ" w:eastAsia="メイリオ" w:hAnsi="メイリオ"/>
      <w:szCs w:val="24"/>
    </w:rPr>
  </w:style>
  <w:style w:type="paragraph" w:customStyle="1" w:styleId="Numpage">
    <w:name w:val="Num page"/>
    <w:basedOn w:val="a"/>
    <w:rsid w:val="00ED2CF2"/>
    <w:rPr>
      <w:b/>
      <w:color w:val="E43D22"/>
      <w:sz w:val="24"/>
    </w:rPr>
  </w:style>
  <w:style w:type="paragraph" w:customStyle="1" w:styleId="coverdoctype">
    <w:name w:val="cover_doctype"/>
    <w:basedOn w:val="a3"/>
    <w:autoRedefine/>
    <w:rsid w:val="004169F3"/>
    <w:pPr>
      <w:ind w:left="-540"/>
    </w:pPr>
    <w:rPr>
      <w:b/>
      <w:i/>
      <w:color w:val="E43D22"/>
      <w:sz w:val="24"/>
      <w:lang w:val="en-GB"/>
    </w:rPr>
  </w:style>
  <w:style w:type="character" w:customStyle="1" w:styleId="30">
    <w:name w:val="見出し 3 (文字)"/>
    <w:basedOn w:val="a0"/>
    <w:link w:val="3"/>
    <w:rsid w:val="00AE5BD4"/>
    <w:rPr>
      <w:rFonts w:ascii="メイリオ" w:eastAsia="メイリオ" w:hAnsi="ＭＳ Ｐ明朝" w:cs="Arial"/>
      <w:b/>
      <w:bCs/>
      <w:lang w:val="en-GB"/>
    </w:rPr>
  </w:style>
  <w:style w:type="character" w:customStyle="1" w:styleId="20">
    <w:name w:val="見出し 2 (文字)"/>
    <w:basedOn w:val="a0"/>
    <w:link w:val="2"/>
    <w:rsid w:val="00AE5BD4"/>
    <w:rPr>
      <w:rFonts w:ascii="メイリオ" w:eastAsia="メイリオ" w:hAnsi="ＭＳ Ｐ明朝" w:cs="Arial"/>
      <w:b/>
      <w:bCs/>
      <w:iCs/>
      <w:sz w:val="24"/>
      <w:szCs w:val="28"/>
    </w:rPr>
  </w:style>
  <w:style w:type="character" w:customStyle="1" w:styleId="40">
    <w:name w:val="見出し 4 (文字)"/>
    <w:basedOn w:val="a0"/>
    <w:link w:val="4"/>
    <w:rsid w:val="00D75BB7"/>
    <w:rPr>
      <w:rFonts w:ascii="Myriad Pro" w:hAnsi="Myriad Pro"/>
      <w:b/>
      <w:bCs/>
      <w:szCs w:val="28"/>
      <w:lang w:val="fr-FR" w:eastAsia="fr-FR" w:bidi="ar-SA"/>
    </w:rPr>
  </w:style>
  <w:style w:type="paragraph" w:customStyle="1" w:styleId="covertitle">
    <w:name w:val="cover title"/>
    <w:basedOn w:val="a"/>
    <w:rsid w:val="004E63AE"/>
    <w:pPr>
      <w:jc w:val="right"/>
    </w:pPr>
    <w:rPr>
      <w:b/>
      <w:sz w:val="36"/>
      <w:lang w:val="en-US"/>
    </w:rPr>
  </w:style>
  <w:style w:type="paragraph" w:customStyle="1" w:styleId="coversubtitle">
    <w:name w:val="cover subtitle"/>
    <w:basedOn w:val="a"/>
    <w:rsid w:val="004E63AE"/>
    <w:pPr>
      <w:jc w:val="right"/>
    </w:pPr>
    <w:rPr>
      <w:sz w:val="24"/>
      <w:lang w:val="en-US"/>
    </w:rPr>
  </w:style>
  <w:style w:type="paragraph" w:customStyle="1" w:styleId="covercomments">
    <w:name w:val="cover comments"/>
    <w:basedOn w:val="a"/>
    <w:rsid w:val="00D52BFE"/>
    <w:pPr>
      <w:spacing w:line="260" w:lineRule="exact"/>
      <w:jc w:val="right"/>
    </w:pPr>
    <w:rPr>
      <w:b/>
      <w:color w:val="E43D22"/>
      <w:szCs w:val="20"/>
      <w:lang w:val="en-GB"/>
    </w:rPr>
  </w:style>
  <w:style w:type="paragraph" w:styleId="31">
    <w:name w:val="toc 3"/>
    <w:basedOn w:val="a"/>
    <w:next w:val="a"/>
    <w:autoRedefine/>
    <w:uiPriority w:val="39"/>
    <w:qFormat/>
    <w:rsid w:val="00F5067F"/>
    <w:pPr>
      <w:ind w:left="400"/>
    </w:pPr>
    <w:rPr>
      <w:rFonts w:asciiTheme="minorHAnsi" w:hAnsiTheme="minorHAnsi"/>
      <w:sz w:val="22"/>
      <w:szCs w:val="22"/>
      <w:lang w:eastAsia="ja-JP"/>
    </w:rPr>
  </w:style>
  <w:style w:type="paragraph" w:styleId="11">
    <w:name w:val="toc 1"/>
    <w:basedOn w:val="a"/>
    <w:next w:val="a"/>
    <w:autoRedefine/>
    <w:uiPriority w:val="39"/>
    <w:qFormat/>
    <w:rsid w:val="00F5067F"/>
    <w:pPr>
      <w:spacing w:before="120"/>
    </w:pPr>
    <w:rPr>
      <w:rFonts w:asciiTheme="minorHAnsi" w:hAnsiTheme="minorHAnsi"/>
      <w:b/>
      <w:sz w:val="24"/>
      <w:lang w:eastAsia="ja-JP"/>
    </w:rPr>
  </w:style>
  <w:style w:type="paragraph" w:styleId="21">
    <w:name w:val="toc 2"/>
    <w:basedOn w:val="a"/>
    <w:next w:val="a"/>
    <w:autoRedefine/>
    <w:uiPriority w:val="39"/>
    <w:qFormat/>
    <w:rsid w:val="00F5067F"/>
    <w:pPr>
      <w:ind w:left="200"/>
    </w:pPr>
    <w:rPr>
      <w:rFonts w:asciiTheme="minorHAnsi" w:hAnsiTheme="minorHAnsi"/>
      <w:b/>
      <w:sz w:val="22"/>
      <w:szCs w:val="22"/>
      <w:lang w:eastAsia="ja-JP"/>
    </w:rPr>
  </w:style>
  <w:style w:type="character" w:styleId="a4">
    <w:name w:val="Hyperlink"/>
    <w:basedOn w:val="a0"/>
    <w:uiPriority w:val="99"/>
    <w:rsid w:val="00397205"/>
    <w:rPr>
      <w:rFonts w:ascii="Myriad Pro" w:hAnsi="Myriad Pro"/>
      <w:color w:val="E43D22"/>
      <w:sz w:val="20"/>
      <w:u w:val="single"/>
    </w:rPr>
  </w:style>
  <w:style w:type="paragraph" w:customStyle="1" w:styleId="Title1notTOC">
    <w:name w:val="Title1_not_TOC"/>
    <w:basedOn w:val="a"/>
    <w:link w:val="Title1notTOCCar"/>
    <w:autoRedefine/>
    <w:rsid w:val="00B41123"/>
    <w:pPr>
      <w:spacing w:after="400"/>
      <w:contextualSpacing/>
      <w:jc w:val="center"/>
    </w:pPr>
    <w:rPr>
      <w:rFonts w:ascii="メイリオ" w:eastAsia="メイリオ"/>
      <w:b/>
      <w:sz w:val="36"/>
      <w:szCs w:val="36"/>
      <w:lang w:val="en-GB"/>
    </w:rPr>
  </w:style>
  <w:style w:type="character" w:customStyle="1" w:styleId="Title1notTOCCar">
    <w:name w:val="Title1_not_TOC Car"/>
    <w:basedOn w:val="a0"/>
    <w:link w:val="Title1notTOC"/>
    <w:rsid w:val="00B41123"/>
    <w:rPr>
      <w:rFonts w:ascii="メイリオ" w:eastAsia="メイリオ" w:hAnsi="ＭＳ Ｐ明朝"/>
      <w:b/>
      <w:sz w:val="36"/>
      <w:szCs w:val="36"/>
      <w:lang w:val="en-GB"/>
    </w:rPr>
  </w:style>
  <w:style w:type="table" w:customStyle="1" w:styleId="4Dtableautable">
    <w:name w:val="4D tableau/table"/>
    <w:basedOn w:val="a1"/>
    <w:rsid w:val="000B7814"/>
    <w:pPr>
      <w:spacing w:before="80" w:after="80"/>
    </w:pPr>
    <w:rPr>
      <w:rFonts w:ascii="Myriad Pro" w:hAnsi="Myriad Pro"/>
      <w:color w:val="FFFFFF" w:themeColor="background1"/>
    </w:rPr>
    <w:tblPr>
      <w:tblInd w:w="0" w:type="dxa"/>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CellMar>
        <w:top w:w="0" w:type="dxa"/>
        <w:left w:w="108" w:type="dxa"/>
        <w:bottom w:w="0" w:type="dxa"/>
        <w:right w:w="108" w:type="dxa"/>
      </w:tblCellMar>
    </w:tblPr>
    <w:tcPr>
      <w:shd w:val="solid" w:color="E43D22" w:fill="E43D22"/>
    </w:tcPr>
    <w:tblStylePr w:type="firstRow">
      <w:rPr>
        <w:rFonts w:ascii="Myriad Pro" w:hAnsi="Myriad Pro"/>
        <w:b/>
        <w:sz w:val="20"/>
        <w:szCs w:val="24"/>
      </w:rPr>
    </w:tblStylePr>
  </w:style>
  <w:style w:type="paragraph" w:customStyle="1" w:styleId="Code">
    <w:name w:val="Code"/>
    <w:link w:val="CodeCar"/>
    <w:qFormat/>
    <w:rsid w:val="008E7E7C"/>
    <w:pPr>
      <w:ind w:left="708"/>
    </w:pPr>
    <w:rPr>
      <w:rFonts w:ascii="メイリオ" w:eastAsia="メイリオ" w:hAnsi="メイリオ"/>
      <w:szCs w:val="24"/>
    </w:rPr>
  </w:style>
  <w:style w:type="paragraph" w:customStyle="1" w:styleId="notebody">
    <w:name w:val="note_body"/>
    <w:basedOn w:val="a"/>
    <w:link w:val="notebodyCar"/>
    <w:autoRedefine/>
    <w:qFormat/>
    <w:rsid w:val="00696755"/>
    <w:pPr>
      <w:pBdr>
        <w:top w:val="single" w:sz="4" w:space="10" w:color="FFFFFF"/>
        <w:left w:val="single" w:sz="4" w:space="10" w:color="FFFFFF"/>
        <w:bottom w:val="single" w:sz="4" w:space="10" w:color="FFFFFF"/>
        <w:right w:val="single" w:sz="4" w:space="10" w:color="FFFFFF"/>
      </w:pBdr>
      <w:shd w:val="clear" w:color="auto" w:fill="E6E6E6"/>
      <w:ind w:left="360"/>
    </w:pPr>
    <w:rPr>
      <w:i/>
    </w:rPr>
  </w:style>
  <w:style w:type="paragraph" w:customStyle="1" w:styleId="notetitle">
    <w:name w:val="note_title"/>
    <w:basedOn w:val="notebody"/>
    <w:link w:val="notetitleCar"/>
    <w:qFormat/>
    <w:rsid w:val="00D4300E"/>
    <w:rPr>
      <w:b/>
    </w:rPr>
  </w:style>
  <w:style w:type="paragraph" w:customStyle="1" w:styleId="legende">
    <w:name w:val="legende"/>
    <w:basedOn w:val="a"/>
    <w:rsid w:val="00D4300E"/>
    <w:pPr>
      <w:jc w:val="center"/>
    </w:pPr>
    <w:rPr>
      <w:sz w:val="16"/>
    </w:rPr>
  </w:style>
  <w:style w:type="paragraph" w:styleId="a5">
    <w:name w:val="footer"/>
    <w:basedOn w:val="a"/>
    <w:rsid w:val="00347F3B"/>
    <w:pPr>
      <w:tabs>
        <w:tab w:val="center" w:pos="4536"/>
        <w:tab w:val="right" w:pos="9072"/>
      </w:tabs>
    </w:pPr>
  </w:style>
  <w:style w:type="paragraph" w:styleId="41">
    <w:name w:val="toc 4"/>
    <w:basedOn w:val="a"/>
    <w:next w:val="a"/>
    <w:autoRedefine/>
    <w:uiPriority w:val="39"/>
    <w:semiHidden/>
    <w:rsid w:val="00D4300E"/>
    <w:pPr>
      <w:ind w:left="600"/>
    </w:pPr>
    <w:rPr>
      <w:rFonts w:asciiTheme="minorHAnsi" w:hAnsiTheme="minorHAnsi"/>
      <w:szCs w:val="20"/>
    </w:rPr>
  </w:style>
  <w:style w:type="character" w:customStyle="1" w:styleId="10">
    <w:name w:val="見出し 1 (文字)"/>
    <w:basedOn w:val="a0"/>
    <w:link w:val="1"/>
    <w:rsid w:val="00AE5BD4"/>
    <w:rPr>
      <w:rFonts w:ascii="メイリオ" w:eastAsia="メイリオ" w:hAnsi="ＭＳ Ｐ明朝" w:cs="Arial"/>
      <w:b/>
      <w:bCs/>
      <w:kern w:val="32"/>
      <w:sz w:val="36"/>
      <w:szCs w:val="32"/>
      <w:lang w:val="en-US"/>
    </w:rPr>
  </w:style>
  <w:style w:type="paragraph" w:styleId="a6">
    <w:name w:val="footnote text"/>
    <w:basedOn w:val="a"/>
    <w:link w:val="a7"/>
    <w:semiHidden/>
    <w:rsid w:val="009543BC"/>
    <w:pPr>
      <w:spacing w:before="180"/>
    </w:pPr>
    <w:rPr>
      <w:rFonts w:ascii="Tahoma" w:hAnsi="Tahoma"/>
      <w:sz w:val="24"/>
      <w:lang w:val="en-US"/>
    </w:rPr>
  </w:style>
  <w:style w:type="character" w:customStyle="1" w:styleId="a7">
    <w:name w:val="脚注文字列 (文字)"/>
    <w:basedOn w:val="a0"/>
    <w:link w:val="a6"/>
    <w:semiHidden/>
    <w:rsid w:val="009543BC"/>
    <w:rPr>
      <w:rFonts w:ascii="Tahoma" w:hAnsi="Tahoma"/>
      <w:sz w:val="24"/>
      <w:szCs w:val="24"/>
      <w:lang w:val="en-US" w:eastAsia="fr-FR" w:bidi="ar-SA"/>
    </w:rPr>
  </w:style>
  <w:style w:type="character" w:styleId="a8">
    <w:name w:val="footnote reference"/>
    <w:basedOn w:val="a0"/>
    <w:semiHidden/>
    <w:rsid w:val="009543BC"/>
    <w:rPr>
      <w:vertAlign w:val="superscript"/>
    </w:rPr>
  </w:style>
  <w:style w:type="table" w:styleId="a9">
    <w:name w:val="Table Grid"/>
    <w:basedOn w:val="a1"/>
    <w:uiPriority w:val="59"/>
    <w:rsid w:val="007A6DA9"/>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styleId="12">
    <w:name w:val="Light Shading Accent 2"/>
    <w:basedOn w:val="a1"/>
    <w:uiPriority w:val="60"/>
    <w:rsid w:val="007A6DA9"/>
    <w:rPr>
      <w:color w:val="A92E1C" w:themeColor="accent2" w:themeShade="BF"/>
    </w:rPr>
    <w:tblPr>
      <w:tblStyleRowBandSize w:val="1"/>
      <w:tblStyleColBandSize w:val="1"/>
      <w:tblInd w:w="0" w:type="dxa"/>
      <w:tblBorders>
        <w:top w:val="single" w:sz="8" w:space="0" w:color="DC432D" w:themeColor="accent2"/>
        <w:bottom w:val="single" w:sz="8" w:space="0" w:color="DC432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DC432D" w:themeColor="accent2"/>
          <w:left w:val="nil"/>
          <w:bottom w:val="single" w:sz="8" w:space="0" w:color="DC432D" w:themeColor="accent2"/>
          <w:right w:val="nil"/>
          <w:insideH w:val="nil"/>
          <w:insideV w:val="nil"/>
        </w:tcBorders>
      </w:tcPr>
    </w:tblStylePr>
    <w:tblStylePr w:type="lastRow">
      <w:pPr>
        <w:spacing w:before="0" w:after="0" w:line="240" w:lineRule="auto"/>
      </w:pPr>
      <w:rPr>
        <w:b/>
        <w:bCs/>
      </w:rPr>
      <w:tblPr/>
      <w:tcPr>
        <w:tcBorders>
          <w:top w:val="single" w:sz="8" w:space="0" w:color="DC432D" w:themeColor="accent2"/>
          <w:left w:val="nil"/>
          <w:bottom w:val="single" w:sz="8" w:space="0" w:color="DC432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D0CB" w:themeFill="accent2" w:themeFillTint="3F"/>
      </w:tcPr>
    </w:tblStylePr>
    <w:tblStylePr w:type="band1Horz">
      <w:tblPr/>
      <w:tcPr>
        <w:tcBorders>
          <w:left w:val="nil"/>
          <w:right w:val="nil"/>
          <w:insideH w:val="nil"/>
          <w:insideV w:val="nil"/>
        </w:tcBorders>
        <w:shd w:val="clear" w:color="auto" w:fill="F6D0CB" w:themeFill="accent2" w:themeFillTint="3F"/>
      </w:tcPr>
    </w:tblStylePr>
  </w:style>
  <w:style w:type="character" w:customStyle="1" w:styleId="notebodyCar">
    <w:name w:val="note_body Car"/>
    <w:basedOn w:val="a0"/>
    <w:link w:val="notebody"/>
    <w:rsid w:val="00696755"/>
    <w:rPr>
      <w:rFonts w:ascii="Myriad Pro" w:hAnsi="Myriad Pro"/>
      <w:i/>
      <w:szCs w:val="24"/>
      <w:shd w:val="clear" w:color="auto" w:fill="E6E6E6"/>
    </w:rPr>
  </w:style>
  <w:style w:type="paragraph" w:customStyle="1" w:styleId="Title2notTOC">
    <w:name w:val="Title2_not_TOC"/>
    <w:basedOn w:val="a"/>
    <w:link w:val="Title2notTOCCar"/>
    <w:rsid w:val="00AE5BD4"/>
    <w:pPr>
      <w:spacing w:after="240"/>
    </w:pPr>
    <w:rPr>
      <w:rFonts w:ascii="メイリオ" w:eastAsia="メイリオ"/>
      <w:b/>
      <w:sz w:val="24"/>
      <w:lang w:val="en-US"/>
    </w:rPr>
  </w:style>
  <w:style w:type="paragraph" w:customStyle="1" w:styleId="LinkLien">
    <w:name w:val="Link / Lien"/>
    <w:basedOn w:val="a"/>
    <w:link w:val="LinkLienCar"/>
    <w:qFormat/>
    <w:rsid w:val="008E7E7C"/>
    <w:rPr>
      <w:rFonts w:ascii="メイリオ" w:eastAsia="メイリオ" w:hAnsi="メイリオ"/>
      <w:color w:val="E43D22"/>
      <w:u w:val="single"/>
    </w:rPr>
  </w:style>
  <w:style w:type="character" w:customStyle="1" w:styleId="notetitleCar">
    <w:name w:val="note_title Car"/>
    <w:basedOn w:val="notebodyCar"/>
    <w:link w:val="notetitle"/>
    <w:rsid w:val="00D75BB7"/>
    <w:rPr>
      <w:b/>
    </w:rPr>
  </w:style>
  <w:style w:type="character" w:customStyle="1" w:styleId="NotesTitleCar">
    <w:name w:val="Notes Title Car"/>
    <w:basedOn w:val="notetitleCar"/>
    <w:rsid w:val="00D75BB7"/>
  </w:style>
  <w:style w:type="paragraph" w:styleId="aa">
    <w:name w:val="Balloon Text"/>
    <w:basedOn w:val="a"/>
    <w:link w:val="ab"/>
    <w:uiPriority w:val="99"/>
    <w:semiHidden/>
    <w:unhideWhenUsed/>
    <w:rsid w:val="00FC5959"/>
    <w:rPr>
      <w:rFonts w:ascii="Tahoma" w:hAnsi="Tahoma" w:cs="Tahoma"/>
      <w:sz w:val="16"/>
      <w:szCs w:val="16"/>
    </w:rPr>
  </w:style>
  <w:style w:type="character" w:customStyle="1" w:styleId="LinkLienCar">
    <w:name w:val="Link / Lien Car"/>
    <w:basedOn w:val="a0"/>
    <w:link w:val="LinkLien"/>
    <w:rsid w:val="008E7E7C"/>
    <w:rPr>
      <w:rFonts w:ascii="メイリオ" w:eastAsia="メイリオ" w:hAnsi="メイリオ"/>
      <w:color w:val="E43D22"/>
      <w:szCs w:val="24"/>
      <w:u w:val="single"/>
    </w:rPr>
  </w:style>
  <w:style w:type="character" w:customStyle="1" w:styleId="ab">
    <w:name w:val="吹き出し (文字)"/>
    <w:basedOn w:val="a0"/>
    <w:link w:val="aa"/>
    <w:uiPriority w:val="99"/>
    <w:semiHidden/>
    <w:rsid w:val="00FC5959"/>
    <w:rPr>
      <w:rFonts w:ascii="Tahoma" w:hAnsi="Tahoma" w:cs="Tahoma"/>
      <w:sz w:val="16"/>
      <w:szCs w:val="16"/>
    </w:rPr>
  </w:style>
  <w:style w:type="paragraph" w:customStyle="1" w:styleId="Title3notTOC">
    <w:name w:val="Title3_not_TOC"/>
    <w:basedOn w:val="a"/>
    <w:link w:val="Title3notTOCCar"/>
    <w:rsid w:val="00AE5BD4"/>
    <w:pPr>
      <w:spacing w:after="200"/>
    </w:pPr>
    <w:rPr>
      <w:rFonts w:ascii="メイリオ" w:eastAsia="メイリオ"/>
      <w:b/>
    </w:rPr>
  </w:style>
  <w:style w:type="character" w:customStyle="1" w:styleId="Title2notTOCCar">
    <w:name w:val="Title2_not_TOC Car"/>
    <w:basedOn w:val="20"/>
    <w:link w:val="Title2notTOC"/>
    <w:rsid w:val="00AE5BD4"/>
    <w:rPr>
      <w:rFonts w:ascii="メイリオ" w:eastAsia="メイリオ" w:hAnsi="ＭＳ Ｐ明朝"/>
      <w:b/>
      <w:szCs w:val="24"/>
      <w:lang w:val="en-US"/>
    </w:rPr>
  </w:style>
  <w:style w:type="paragraph" w:styleId="ac">
    <w:name w:val="List Paragraph"/>
    <w:basedOn w:val="a"/>
    <w:link w:val="ad"/>
    <w:uiPriority w:val="34"/>
    <w:rsid w:val="00F741AB"/>
    <w:pPr>
      <w:ind w:left="720"/>
      <w:contextualSpacing/>
    </w:pPr>
  </w:style>
  <w:style w:type="character" w:customStyle="1" w:styleId="Title3notTOCCar">
    <w:name w:val="Title3_not_TOC Car"/>
    <w:basedOn w:val="30"/>
    <w:link w:val="Title3notTOC"/>
    <w:rsid w:val="00AE5BD4"/>
    <w:rPr>
      <w:rFonts w:ascii="メイリオ" w:eastAsia="メイリオ" w:hAnsi="ＭＳ Ｐ明朝"/>
      <w:b/>
      <w:szCs w:val="24"/>
    </w:rPr>
  </w:style>
  <w:style w:type="paragraph" w:customStyle="1" w:styleId="headerTOC">
    <w:name w:val="header TOC"/>
    <w:basedOn w:val="ae"/>
    <w:link w:val="headerTOCCar"/>
    <w:autoRedefine/>
    <w:rsid w:val="00150B9E"/>
    <w:pPr>
      <w:spacing w:before="0" w:after="400" w:line="276" w:lineRule="auto"/>
      <w:contextualSpacing/>
    </w:pPr>
    <w:rPr>
      <w:rFonts w:ascii="Myriad Pro" w:hAnsi="Myriad Pro"/>
      <w:color w:val="000000" w:themeColor="text1"/>
      <w:sz w:val="36"/>
      <w:lang w:eastAsia="en-US"/>
    </w:rPr>
  </w:style>
  <w:style w:type="paragraph" w:styleId="ae">
    <w:name w:val="TOC Heading"/>
    <w:basedOn w:val="1"/>
    <w:next w:val="a"/>
    <w:uiPriority w:val="39"/>
    <w:unhideWhenUsed/>
    <w:qFormat/>
    <w:rsid w:val="00F5067F"/>
    <w:pPr>
      <w:keepLines/>
      <w:spacing w:before="480" w:after="0"/>
      <w:contextualSpacing w:val="0"/>
      <w:outlineLvl w:val="9"/>
    </w:pPr>
    <w:rPr>
      <w:rFonts w:asciiTheme="majorHAnsi" w:eastAsiaTheme="majorEastAsia" w:hAnsiTheme="majorHAnsi" w:cstheme="majorBidi"/>
      <w:color w:val="901E1E" w:themeColor="accent1" w:themeShade="BF"/>
      <w:kern w:val="0"/>
      <w:sz w:val="28"/>
      <w:szCs w:val="28"/>
      <w:lang w:val="fr-FR" w:eastAsia="ja-JP"/>
    </w:rPr>
  </w:style>
  <w:style w:type="character" w:customStyle="1" w:styleId="headerTOCCar">
    <w:name w:val="header TOC Car"/>
    <w:basedOn w:val="a0"/>
    <w:link w:val="headerTOC"/>
    <w:rsid w:val="00150B9E"/>
    <w:rPr>
      <w:rFonts w:ascii="Myriad Pro" w:eastAsiaTheme="majorEastAsia" w:hAnsi="Myriad Pro" w:cstheme="majorBidi"/>
      <w:b/>
      <w:bCs/>
      <w:color w:val="000000" w:themeColor="text1"/>
      <w:sz w:val="36"/>
      <w:szCs w:val="28"/>
      <w:lang w:eastAsia="en-US"/>
    </w:rPr>
  </w:style>
  <w:style w:type="paragraph" w:customStyle="1" w:styleId="UL">
    <w:name w:val="UL"/>
    <w:basedOn w:val="ac"/>
    <w:link w:val="UL0"/>
    <w:qFormat/>
    <w:rsid w:val="00B41123"/>
    <w:pPr>
      <w:numPr>
        <w:numId w:val="38"/>
      </w:numPr>
    </w:pPr>
    <w:rPr>
      <w:lang w:val="en-US"/>
    </w:rPr>
  </w:style>
  <w:style w:type="character" w:customStyle="1" w:styleId="ad">
    <w:name w:val="リスト段落 (文字)"/>
    <w:basedOn w:val="a0"/>
    <w:link w:val="ac"/>
    <w:uiPriority w:val="34"/>
    <w:rsid w:val="00B41123"/>
    <w:rPr>
      <w:rFonts w:ascii="ＭＳ Ｐ明朝" w:eastAsia="ＭＳ Ｐ明朝" w:hAnsi="ＭＳ Ｐ明朝"/>
      <w:szCs w:val="24"/>
    </w:rPr>
  </w:style>
  <w:style w:type="character" w:customStyle="1" w:styleId="UL0">
    <w:name w:val="UL (文字)"/>
    <w:basedOn w:val="ad"/>
    <w:link w:val="UL"/>
    <w:rsid w:val="00B41123"/>
    <w:rPr>
      <w:lang w:val="en-US"/>
    </w:rPr>
  </w:style>
  <w:style w:type="paragraph" w:styleId="5">
    <w:name w:val="toc 5"/>
    <w:basedOn w:val="a"/>
    <w:next w:val="a"/>
    <w:autoRedefine/>
    <w:uiPriority w:val="39"/>
    <w:semiHidden/>
    <w:unhideWhenUsed/>
    <w:rsid w:val="00CD0E9A"/>
    <w:pPr>
      <w:ind w:left="800"/>
    </w:pPr>
    <w:rPr>
      <w:rFonts w:asciiTheme="minorHAnsi" w:hAnsiTheme="minorHAnsi"/>
      <w:szCs w:val="20"/>
    </w:rPr>
  </w:style>
  <w:style w:type="paragraph" w:styleId="6">
    <w:name w:val="toc 6"/>
    <w:basedOn w:val="a"/>
    <w:next w:val="a"/>
    <w:autoRedefine/>
    <w:uiPriority w:val="39"/>
    <w:semiHidden/>
    <w:unhideWhenUsed/>
    <w:rsid w:val="00CD0E9A"/>
    <w:pPr>
      <w:ind w:left="1000"/>
    </w:pPr>
    <w:rPr>
      <w:rFonts w:asciiTheme="minorHAnsi" w:hAnsiTheme="minorHAnsi"/>
      <w:szCs w:val="20"/>
    </w:rPr>
  </w:style>
  <w:style w:type="paragraph" w:styleId="7">
    <w:name w:val="toc 7"/>
    <w:basedOn w:val="a"/>
    <w:next w:val="a"/>
    <w:autoRedefine/>
    <w:uiPriority w:val="39"/>
    <w:semiHidden/>
    <w:unhideWhenUsed/>
    <w:rsid w:val="00CD0E9A"/>
    <w:pPr>
      <w:ind w:left="1200"/>
    </w:pPr>
    <w:rPr>
      <w:rFonts w:asciiTheme="minorHAnsi" w:hAnsiTheme="minorHAnsi"/>
      <w:szCs w:val="20"/>
    </w:rPr>
  </w:style>
  <w:style w:type="paragraph" w:styleId="8">
    <w:name w:val="toc 8"/>
    <w:basedOn w:val="a"/>
    <w:next w:val="a"/>
    <w:autoRedefine/>
    <w:uiPriority w:val="39"/>
    <w:semiHidden/>
    <w:unhideWhenUsed/>
    <w:rsid w:val="00CD0E9A"/>
    <w:pPr>
      <w:ind w:left="1400"/>
    </w:pPr>
    <w:rPr>
      <w:rFonts w:asciiTheme="minorHAnsi" w:hAnsiTheme="minorHAnsi"/>
      <w:szCs w:val="20"/>
    </w:rPr>
  </w:style>
  <w:style w:type="paragraph" w:styleId="9">
    <w:name w:val="toc 9"/>
    <w:basedOn w:val="a"/>
    <w:next w:val="a"/>
    <w:autoRedefine/>
    <w:uiPriority w:val="39"/>
    <w:semiHidden/>
    <w:unhideWhenUsed/>
    <w:rsid w:val="00CD0E9A"/>
    <w:pPr>
      <w:ind w:left="1600"/>
    </w:pPr>
    <w:rPr>
      <w:rFonts w:asciiTheme="minorHAnsi" w:hAnsiTheme="minorHAnsi"/>
      <w:szCs w:val="20"/>
    </w:rPr>
  </w:style>
</w:styles>
</file>

<file path=word/webSettings.xml><?xml version="1.0" encoding="utf-8"?>
<w:webSettings xmlns:r="http://schemas.openxmlformats.org/officeDocument/2006/relationships" xmlns:w="http://schemas.openxmlformats.org/wordprocessingml/2006/main">
  <w:divs>
    <w:div w:id="870536151">
      <w:bodyDiv w:val="1"/>
      <w:marLeft w:val="0"/>
      <w:marRight w:val="0"/>
      <w:marTop w:val="0"/>
      <w:marBottom w:val="0"/>
      <w:divBdr>
        <w:top w:val="none" w:sz="0" w:space="0" w:color="auto"/>
        <w:left w:val="none" w:sz="0" w:space="0" w:color="auto"/>
        <w:bottom w:val="none" w:sz="0" w:space="0" w:color="auto"/>
        <w:right w:val="none" w:sz="0" w:space="0" w:color="auto"/>
      </w:divBdr>
      <w:divsChild>
        <w:div w:id="1800103117">
          <w:marLeft w:val="0"/>
          <w:marRight w:val="0"/>
          <w:marTop w:val="0"/>
          <w:marBottom w:val="0"/>
          <w:divBdr>
            <w:top w:val="none" w:sz="0" w:space="0" w:color="auto"/>
            <w:left w:val="none" w:sz="0" w:space="0" w:color="auto"/>
            <w:bottom w:val="none" w:sz="0" w:space="0" w:color="auto"/>
            <w:right w:val="none" w:sz="0" w:space="0" w:color="auto"/>
          </w:divBdr>
        </w:div>
        <w:div w:id="681392933">
          <w:marLeft w:val="0"/>
          <w:marRight w:val="0"/>
          <w:marTop w:val="0"/>
          <w:marBottom w:val="0"/>
          <w:divBdr>
            <w:top w:val="none" w:sz="0" w:space="0" w:color="auto"/>
            <w:left w:val="none" w:sz="0" w:space="0" w:color="auto"/>
            <w:bottom w:val="none" w:sz="0" w:space="0" w:color="auto"/>
            <w:right w:val="none" w:sz="0" w:space="0" w:color="auto"/>
          </w:divBdr>
        </w:div>
        <w:div w:id="227154955">
          <w:marLeft w:val="0"/>
          <w:marRight w:val="0"/>
          <w:marTop w:val="0"/>
          <w:marBottom w:val="0"/>
          <w:divBdr>
            <w:top w:val="none" w:sz="0" w:space="0" w:color="auto"/>
            <w:left w:val="none" w:sz="0" w:space="0" w:color="auto"/>
            <w:bottom w:val="none" w:sz="0" w:space="0" w:color="auto"/>
            <w:right w:val="none" w:sz="0" w:space="0" w:color="auto"/>
          </w:divBdr>
        </w:div>
        <w:div w:id="1717393927">
          <w:marLeft w:val="0"/>
          <w:marRight w:val="0"/>
          <w:marTop w:val="0"/>
          <w:marBottom w:val="0"/>
          <w:divBdr>
            <w:top w:val="none" w:sz="0" w:space="0" w:color="auto"/>
            <w:left w:val="none" w:sz="0" w:space="0" w:color="auto"/>
            <w:bottom w:val="none" w:sz="0" w:space="0" w:color="auto"/>
            <w:right w:val="none" w:sz="0" w:space="0" w:color="auto"/>
          </w:divBdr>
        </w:div>
        <w:div w:id="14115843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iyako:Desktop:DevCon2010.Day1.Thibaud.v11inDepth.dotx" TargetMode="External"/></Relationships>
</file>

<file path=word/theme/theme1.xml><?xml version="1.0" encoding="utf-8"?>
<a:theme xmlns:a="http://schemas.openxmlformats.org/drawingml/2006/main" name="Thème Office">
  <a:themeElements>
    <a:clrScheme name="4D">
      <a:dk1>
        <a:sysClr val="windowText" lastClr="000000"/>
      </a:dk1>
      <a:lt1>
        <a:sysClr val="window" lastClr="FFFFFF"/>
      </a:lt1>
      <a:dk2>
        <a:srgbClr val="033B6D"/>
      </a:dk2>
      <a:lt2>
        <a:srgbClr val="EEECE1"/>
      </a:lt2>
      <a:accent1>
        <a:srgbClr val="C12929"/>
      </a:accent1>
      <a:accent2>
        <a:srgbClr val="DC432D"/>
      </a:accent2>
      <a:accent3>
        <a:srgbClr val="E85D2D"/>
      </a:accent3>
      <a:accent4>
        <a:srgbClr val="F38222"/>
      </a:accent4>
      <a:accent5>
        <a:srgbClr val="F7AD5E"/>
      </a:accent5>
      <a:accent6>
        <a:srgbClr val="F6E2AD"/>
      </a:accent6>
      <a:hlink>
        <a:srgbClr val="C12929"/>
      </a:hlink>
      <a:folHlink>
        <a:srgbClr val="AACE25"/>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68427C-7629-BC4C-8341-02C3B6F295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DevCon2010.Day1.Thibaud.v11inDepth.dotx</Template>
  <TotalTime>489</TotalTime>
  <Pages>13</Pages>
  <Words>0</Words>
  <Characters>0</Characters>
  <Application>Microsoft Macintosh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4D v11 SQL in Depth</vt:lpstr>
    </vt:vector>
  </TitlesOfParts>
  <Manager/>
  <Company>4D SAS</Company>
  <LinksUpToDate>false</LinksUpToDate>
  <CharactersWithSpaces>0</CharactersWithSpaces>
  <SharedDoc>false</SharedDoc>
  <HyperlinkBase/>
  <HLinks>
    <vt:vector size="168" baseType="variant">
      <vt:variant>
        <vt:i4>3276826</vt:i4>
      </vt:variant>
      <vt:variant>
        <vt:i4>216</vt:i4>
      </vt:variant>
      <vt:variant>
        <vt:i4>0</vt:i4>
      </vt:variant>
      <vt:variant>
        <vt:i4>5</vt:i4>
      </vt:variant>
      <vt:variant>
        <vt:lpwstr>mailto:info@4d.net.au</vt:lpwstr>
      </vt:variant>
      <vt:variant>
        <vt:lpwstr/>
      </vt:variant>
      <vt:variant>
        <vt:i4>3801169</vt:i4>
      </vt:variant>
      <vt:variant>
        <vt:i4>213</vt:i4>
      </vt:variant>
      <vt:variant>
        <vt:i4>0</vt:i4>
      </vt:variant>
      <vt:variant>
        <vt:i4>5</vt:i4>
      </vt:variant>
      <vt:variant>
        <vt:lpwstr>mailto:info@4d.se</vt:lpwstr>
      </vt:variant>
      <vt:variant>
        <vt:lpwstr/>
      </vt:variant>
      <vt:variant>
        <vt:i4>2752596</vt:i4>
      </vt:variant>
      <vt:variant>
        <vt:i4>210</vt:i4>
      </vt:variant>
      <vt:variant>
        <vt:i4>0</vt:i4>
      </vt:variant>
      <vt:variant>
        <vt:i4>5</vt:i4>
      </vt:variant>
      <vt:variant>
        <vt:lpwstr>mailto:info@4dbrasil.com</vt:lpwstr>
      </vt:variant>
      <vt:variant>
        <vt:lpwstr/>
      </vt:variant>
      <vt:variant>
        <vt:i4>5701672</vt:i4>
      </vt:variant>
      <vt:variant>
        <vt:i4>207</vt:i4>
      </vt:variant>
      <vt:variant>
        <vt:i4>0</vt:i4>
      </vt:variant>
      <vt:variant>
        <vt:i4>5</vt:i4>
      </vt:variant>
      <vt:variant>
        <vt:lpwstr>mailto:info@4dportugal.com</vt:lpwstr>
      </vt:variant>
      <vt:variant>
        <vt:lpwstr/>
      </vt:variant>
      <vt:variant>
        <vt:i4>8323081</vt:i4>
      </vt:variant>
      <vt:variant>
        <vt:i4>204</vt:i4>
      </vt:variant>
      <vt:variant>
        <vt:i4>0</vt:i4>
      </vt:variant>
      <vt:variant>
        <vt:i4>5</vt:i4>
      </vt:variant>
      <vt:variant>
        <vt:lpwstr>mailto:info@4dhispano.com</vt:lpwstr>
      </vt:variant>
      <vt:variant>
        <vt:lpwstr/>
      </vt:variant>
      <vt:variant>
        <vt:i4>2883659</vt:i4>
      </vt:variant>
      <vt:variant>
        <vt:i4>201</vt:i4>
      </vt:variant>
      <vt:variant>
        <vt:i4>0</vt:i4>
      </vt:variant>
      <vt:variant>
        <vt:i4>5</vt:i4>
      </vt:variant>
      <vt:variant>
        <vt:lpwstr>mailto:info@4duk.com</vt:lpwstr>
      </vt:variant>
      <vt:variant>
        <vt:lpwstr/>
      </vt:variant>
      <vt:variant>
        <vt:i4>3342355</vt:i4>
      </vt:variant>
      <vt:variant>
        <vt:i4>198</vt:i4>
      </vt:variant>
      <vt:variant>
        <vt:i4>0</vt:i4>
      </vt:variant>
      <vt:variant>
        <vt:i4>5</vt:i4>
      </vt:variant>
      <vt:variant>
        <vt:lpwstr>mailto:info@4d-japan.com</vt:lpwstr>
      </vt:variant>
      <vt:variant>
        <vt:lpwstr/>
      </vt:variant>
      <vt:variant>
        <vt:i4>3997702</vt:i4>
      </vt:variant>
      <vt:variant>
        <vt:i4>195</vt:i4>
      </vt:variant>
      <vt:variant>
        <vt:i4>0</vt:i4>
      </vt:variant>
      <vt:variant>
        <vt:i4>5</vt:i4>
      </vt:variant>
      <vt:variant>
        <vt:lpwstr>mailto:info@de.4d.com</vt:lpwstr>
      </vt:variant>
      <vt:variant>
        <vt:lpwstr/>
      </vt:variant>
      <vt:variant>
        <vt:i4>4653118</vt:i4>
      </vt:variant>
      <vt:variant>
        <vt:i4>192</vt:i4>
      </vt:variant>
      <vt:variant>
        <vt:i4>0</vt:i4>
      </vt:variant>
      <vt:variant>
        <vt:i4>5</vt:i4>
      </vt:variant>
      <vt:variant>
        <vt:lpwstr>mailto:info@4d.com</vt:lpwstr>
      </vt:variant>
      <vt:variant>
        <vt:lpwstr/>
      </vt:variant>
      <vt:variant>
        <vt:i4>3211271</vt:i4>
      </vt:variant>
      <vt:variant>
        <vt:i4>189</vt:i4>
      </vt:variant>
      <vt:variant>
        <vt:i4>0</vt:i4>
      </vt:variant>
      <vt:variant>
        <vt:i4>5</vt:i4>
      </vt:variant>
      <vt:variant>
        <vt:lpwstr>mailto::info@4d.fr</vt:lpwstr>
      </vt:variant>
      <vt:variant>
        <vt:lpwstr/>
      </vt:variant>
      <vt:variant>
        <vt:i4>7405626</vt:i4>
      </vt:variant>
      <vt:variant>
        <vt:i4>186</vt:i4>
      </vt:variant>
      <vt:variant>
        <vt:i4>0</vt:i4>
      </vt:variant>
      <vt:variant>
        <vt:i4>5</vt:i4>
      </vt:variant>
      <vt:variant>
        <vt:lpwstr>http://www.4d.com/</vt:lpwstr>
      </vt:variant>
      <vt:variant>
        <vt:lpwstr/>
      </vt:variant>
      <vt:variant>
        <vt:i4>2686996</vt:i4>
      </vt:variant>
      <vt:variant>
        <vt:i4>183</vt:i4>
      </vt:variant>
      <vt:variant>
        <vt:i4>0</vt:i4>
      </vt:variant>
      <vt:variant>
        <vt:i4>5</vt:i4>
      </vt:variant>
      <vt:variant>
        <vt:lpwstr>mailto:info.intl@4d.fr</vt:lpwstr>
      </vt:variant>
      <vt:variant>
        <vt:lpwstr/>
      </vt:variant>
      <vt:variant>
        <vt:i4>6488183</vt:i4>
      </vt:variant>
      <vt:variant>
        <vt:i4>180</vt:i4>
      </vt:variant>
      <vt:variant>
        <vt:i4>0</vt:i4>
      </vt:variant>
      <vt:variant>
        <vt:i4>5</vt:i4>
      </vt:variant>
      <vt:variant>
        <vt:lpwstr>http://www.island-data.com/</vt:lpwstr>
      </vt:variant>
      <vt:variant>
        <vt:lpwstr/>
      </vt:variant>
      <vt:variant>
        <vt:i4>983109</vt:i4>
      </vt:variant>
      <vt:variant>
        <vt:i4>177</vt:i4>
      </vt:variant>
      <vt:variant>
        <vt:i4>0</vt:i4>
      </vt:variant>
      <vt:variant>
        <vt:i4>5</vt:i4>
      </vt:variant>
      <vt:variant>
        <vt:lpwstr>http://www.4d.com/support/documentation.html</vt:lpwstr>
      </vt:variant>
      <vt:variant>
        <vt:lpwstr/>
      </vt:variant>
      <vt:variant>
        <vt:i4>8323199</vt:i4>
      </vt:variant>
      <vt:variant>
        <vt:i4>174</vt:i4>
      </vt:variant>
      <vt:variant>
        <vt:i4>0</vt:i4>
      </vt:variant>
      <vt:variant>
        <vt:i4>5</vt:i4>
      </vt:variant>
      <vt:variant>
        <vt:lpwstr>http://www.4d.com/docs/QLC/QLCMDUS.HTM</vt:lpwstr>
      </vt:variant>
      <vt:variant>
        <vt:lpwstr/>
      </vt:variant>
      <vt:variant>
        <vt:i4>1114191</vt:i4>
      </vt:variant>
      <vt:variant>
        <vt:i4>171</vt:i4>
      </vt:variant>
      <vt:variant>
        <vt:i4>0</vt:i4>
      </vt:variant>
      <vt:variant>
        <vt:i4>5</vt:i4>
      </vt:variant>
      <vt:variant>
        <vt:lpwstr>http://kb.4d.com/search/assetid=51682</vt:lpwstr>
      </vt:variant>
      <vt:variant>
        <vt:lpwstr/>
      </vt:variant>
      <vt:variant>
        <vt:i4>6488183</vt:i4>
      </vt:variant>
      <vt:variant>
        <vt:i4>165</vt:i4>
      </vt:variant>
      <vt:variant>
        <vt:i4>0</vt:i4>
      </vt:variant>
      <vt:variant>
        <vt:i4>5</vt:i4>
      </vt:variant>
      <vt:variant>
        <vt:lpwstr>http://www.island-data.com/</vt:lpwstr>
      </vt:variant>
      <vt:variant>
        <vt:lpwstr/>
      </vt:variant>
      <vt:variant>
        <vt:i4>655384</vt:i4>
      </vt:variant>
      <vt:variant>
        <vt:i4>159</vt:i4>
      </vt:variant>
      <vt:variant>
        <vt:i4>0</vt:i4>
      </vt:variant>
      <vt:variant>
        <vt:i4>5</vt:i4>
      </vt:variant>
      <vt:variant>
        <vt:lpwstr>http://uddi.xml.org/</vt:lpwstr>
      </vt:variant>
      <vt:variant>
        <vt:lpwstr/>
      </vt:variant>
      <vt:variant>
        <vt:i4>5111875</vt:i4>
      </vt:variant>
      <vt:variant>
        <vt:i4>156</vt:i4>
      </vt:variant>
      <vt:variant>
        <vt:i4>0</vt:i4>
      </vt:variant>
      <vt:variant>
        <vt:i4>5</vt:i4>
      </vt:variant>
      <vt:variant>
        <vt:lpwstr>http://www.w3.org/TR/wsdl</vt:lpwstr>
      </vt:variant>
      <vt:variant>
        <vt:lpwstr/>
      </vt:variant>
      <vt:variant>
        <vt:i4>6291503</vt:i4>
      </vt:variant>
      <vt:variant>
        <vt:i4>153</vt:i4>
      </vt:variant>
      <vt:variant>
        <vt:i4>0</vt:i4>
      </vt:variant>
      <vt:variant>
        <vt:i4>5</vt:i4>
      </vt:variant>
      <vt:variant>
        <vt:lpwstr>http://www.w3.org/TR/soap/</vt:lpwstr>
      </vt:variant>
      <vt:variant>
        <vt:lpwstr/>
      </vt:variant>
      <vt:variant>
        <vt:i4>6553718</vt:i4>
      </vt:variant>
      <vt:variant>
        <vt:i4>147</vt:i4>
      </vt:variant>
      <vt:variant>
        <vt:i4>0</vt:i4>
      </vt:variant>
      <vt:variant>
        <vt:i4>5</vt:i4>
      </vt:variant>
      <vt:variant>
        <vt:lpwstr>http://www.4d.com/products/Dep-comparative.html</vt:lpwstr>
      </vt:variant>
      <vt:variant>
        <vt:lpwstr/>
      </vt:variant>
      <vt:variant>
        <vt:i4>262174</vt:i4>
      </vt:variant>
      <vt:variant>
        <vt:i4>144</vt:i4>
      </vt:variant>
      <vt:variant>
        <vt:i4>0</vt:i4>
      </vt:variant>
      <vt:variant>
        <vt:i4>5</vt:i4>
      </vt:variant>
      <vt:variant>
        <vt:lpwstr>http://kb.4d.com/</vt:lpwstr>
      </vt:variant>
      <vt:variant>
        <vt:lpwstr/>
      </vt:variant>
      <vt:variant>
        <vt:i4>6553718</vt:i4>
      </vt:variant>
      <vt:variant>
        <vt:i4>141</vt:i4>
      </vt:variant>
      <vt:variant>
        <vt:i4>0</vt:i4>
      </vt:variant>
      <vt:variant>
        <vt:i4>5</vt:i4>
      </vt:variant>
      <vt:variant>
        <vt:lpwstr>http://www.4d.com/products/Dep-comparative.html</vt:lpwstr>
      </vt:variant>
      <vt:variant>
        <vt:lpwstr/>
      </vt:variant>
      <vt:variant>
        <vt:i4>6422646</vt:i4>
      </vt:variant>
      <vt:variant>
        <vt:i4>138</vt:i4>
      </vt:variant>
      <vt:variant>
        <vt:i4>0</vt:i4>
      </vt:variant>
      <vt:variant>
        <vt:i4>5</vt:i4>
      </vt:variant>
      <vt:variant>
        <vt:lpwstr>http://www.4d.com/products/Dev-comparative.html</vt:lpwstr>
      </vt:variant>
      <vt:variant>
        <vt:lpwstr/>
      </vt:variant>
      <vt:variant>
        <vt:i4>3932271</vt:i4>
      </vt:variant>
      <vt:variant>
        <vt:i4>135</vt:i4>
      </vt:variant>
      <vt:variant>
        <vt:i4>0</vt:i4>
      </vt:variant>
      <vt:variant>
        <vt:i4>5</vt:i4>
      </vt:variant>
      <vt:variant>
        <vt:lpwstr>http://www.4d.com/products/4dweb20pack-FL.html</vt:lpwstr>
      </vt:variant>
      <vt:variant>
        <vt:lpwstr/>
      </vt:variant>
      <vt:variant>
        <vt:i4>1245238</vt:i4>
      </vt:variant>
      <vt:variant>
        <vt:i4>28101</vt:i4>
      </vt:variant>
      <vt:variant>
        <vt:i4>1026</vt:i4>
      </vt:variant>
      <vt:variant>
        <vt:i4>1</vt:i4>
      </vt:variant>
      <vt:variant>
        <vt:lpwstr>../Library/Library/Library/Library/Library/Mail%20Downloads/:images:png:SQL_Passthrough.png</vt:lpwstr>
      </vt:variant>
      <vt:variant>
        <vt:lpwstr/>
      </vt:variant>
      <vt:variant>
        <vt:i4>458771</vt:i4>
      </vt:variant>
      <vt:variant>
        <vt:i4>36022</vt:i4>
      </vt:variant>
      <vt:variant>
        <vt:i4>1027</vt:i4>
      </vt:variant>
      <vt:variant>
        <vt:i4>1</vt:i4>
      </vt:variant>
      <vt:variant>
        <vt:lpwstr>../Library/Library/Library/Library/Library/Mail%20Downloads/:images:png:SOAP.png</vt:lpwstr>
      </vt:variant>
      <vt:variant>
        <vt:lpwstr/>
      </vt:variant>
      <vt:variant>
        <vt:i4>1835037</vt:i4>
      </vt:variant>
      <vt:variant>
        <vt:i4>43428</vt:i4>
      </vt:variant>
      <vt:variant>
        <vt:i4>1028</vt:i4>
      </vt:variant>
      <vt:variant>
        <vt:i4>1</vt:i4>
      </vt:variant>
      <vt:variant>
        <vt:lpwstr>../Library/Library/Library/Library/Library/Mail%20Downloads/:images:png:HTTP.png</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4D v11 SQL in Depth</dc:title>
  <dc:subject>データベースの内部設計とパフォーマンスに関する考察</dc:subject>
  <dc:creator>Thibaud Arguillère and Miyako Keisuke</dc:creator>
  <cp:keywords>4D Developer Confernece Material Tokyo 2010</cp:keywords>
  <dc:description>4D デベロッパカンファレンス 2010 配付資料</dc:description>
  <cp:lastModifiedBy>miyako keisuke</cp:lastModifiedBy>
  <cp:revision>17</cp:revision>
  <cp:lastPrinted>2010-02-24T04:56:00Z</cp:lastPrinted>
  <dcterms:created xsi:type="dcterms:W3CDTF">2010-02-23T05:15:00Z</dcterms:created>
  <dcterms:modified xsi:type="dcterms:W3CDTF">2010-02-24T04:56:00Z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enregistrement">
    <vt:lpwstr>2009/03/01</vt:lpwstr>
  </property>
</Properties>
</file>